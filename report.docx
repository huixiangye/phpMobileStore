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0C08562A" w14:textId="77777777" w:rsidR="00F07758" w:rsidRDefault="00F07758">
      <w:pPr>
        <w:spacing w:before="3" w:line="160" w:lineRule="exact"/>
        <w:rPr>
          <w:rFonts w:hint="eastAsia"/>
          <w:sz w:val="16"/>
          <w:szCs w:val="16"/>
          <w:lang w:eastAsia="zh-CN"/>
        </w:rPr>
      </w:pPr>
    </w:p>
    <w:p w14:paraId="36DE30BF" w14:textId="77777777" w:rsidR="00F07758" w:rsidRDefault="00F07758">
      <w:pPr>
        <w:spacing w:line="200" w:lineRule="exact"/>
      </w:pPr>
    </w:p>
    <w:p w14:paraId="0500DEAA" w14:textId="77777777" w:rsidR="00F07758" w:rsidRDefault="00F07758">
      <w:pPr>
        <w:spacing w:line="200" w:lineRule="exact"/>
      </w:pPr>
    </w:p>
    <w:p w14:paraId="0D6AD9FB" w14:textId="77777777" w:rsidR="00F07758" w:rsidRDefault="00954EE8">
      <w:pPr>
        <w:spacing w:before="13"/>
        <w:ind w:left="816"/>
        <w:rPr>
          <w:sz w:val="28"/>
          <w:szCs w:val="28"/>
        </w:rPr>
      </w:pPr>
      <w:r>
        <w:rPr>
          <w:rFonts w:eastAsia="Times New Roman"/>
          <w:color w:val="0046AA"/>
          <w:w w:val="123"/>
          <w:sz w:val="28"/>
          <w:szCs w:val="28"/>
        </w:rPr>
        <w:t>smartmobile.com</w:t>
      </w:r>
    </w:p>
    <w:p w14:paraId="57392AD4" w14:textId="77777777" w:rsidR="00F07758" w:rsidRDefault="00F07758">
      <w:pPr>
        <w:spacing w:line="200" w:lineRule="exact"/>
      </w:pPr>
    </w:p>
    <w:p w14:paraId="472CED25" w14:textId="77777777" w:rsidR="00F07758" w:rsidRPr="008803B3" w:rsidRDefault="00F07758">
      <w:pPr>
        <w:spacing w:before="11" w:line="260" w:lineRule="exact"/>
        <w:rPr>
          <w:sz w:val="28"/>
          <w:szCs w:val="28"/>
        </w:rPr>
      </w:pPr>
    </w:p>
    <w:p w14:paraId="21926E06" w14:textId="77777777" w:rsidR="00F07758" w:rsidRPr="008803B3" w:rsidRDefault="00954EE8">
      <w:pPr>
        <w:ind w:left="816"/>
        <w:rPr>
          <w:sz w:val="28"/>
          <w:szCs w:val="28"/>
        </w:rPr>
      </w:pPr>
      <w:r w:rsidRPr="008803B3">
        <w:rPr>
          <w:rFonts w:eastAsia="Times New Roman"/>
          <w:color w:val="0046AA"/>
          <w:w w:val="120"/>
          <w:sz w:val="28"/>
          <w:szCs w:val="28"/>
        </w:rPr>
        <w:t>Description</w:t>
      </w:r>
    </w:p>
    <w:p w14:paraId="09939DE5" w14:textId="77777777" w:rsidR="00F07758" w:rsidRPr="008803B3" w:rsidRDefault="00F07758">
      <w:pPr>
        <w:spacing w:before="9" w:line="120" w:lineRule="exact"/>
        <w:rPr>
          <w:sz w:val="28"/>
          <w:szCs w:val="28"/>
        </w:rPr>
      </w:pPr>
    </w:p>
    <w:p w14:paraId="7F1D1921" w14:textId="77777777" w:rsidR="00F07758" w:rsidRPr="008803B3" w:rsidRDefault="00954EE8">
      <w:pPr>
        <w:spacing w:line="249" w:lineRule="auto"/>
        <w:ind w:left="1314" w:right="821" w:hanging="255"/>
        <w:jc w:val="both"/>
        <w:rPr>
          <w:sz w:val="28"/>
          <w:szCs w:val="28"/>
        </w:rPr>
      </w:pPr>
      <w:r w:rsidRPr="008803B3">
        <w:rPr>
          <w:rFonts w:eastAsia="Times New Roman"/>
          <w:sz w:val="28"/>
          <w:szCs w:val="28"/>
        </w:rPr>
        <w:t xml:space="preserve">1. </w:t>
      </w:r>
      <w:r w:rsidRPr="008803B3">
        <w:rPr>
          <w:rFonts w:eastAsia="Times New Roman"/>
          <w:spacing w:val="1"/>
          <w:sz w:val="28"/>
          <w:szCs w:val="28"/>
        </w:rPr>
        <w:t xml:space="preserve"> </w:t>
      </w:r>
      <w:r w:rsidRPr="008803B3">
        <w:rPr>
          <w:rFonts w:eastAsia="Times New Roman"/>
          <w:spacing w:val="-16"/>
          <w:sz w:val="28"/>
          <w:szCs w:val="28"/>
        </w:rPr>
        <w:t>W</w:t>
      </w:r>
      <w:r w:rsidRPr="008803B3">
        <w:rPr>
          <w:rFonts w:eastAsia="Times New Roman"/>
          <w:sz w:val="28"/>
          <w:szCs w:val="28"/>
        </w:rPr>
        <w:t xml:space="preserve">e </w:t>
      </w:r>
      <w:r w:rsidRPr="008803B3">
        <w:rPr>
          <w:rFonts w:eastAsia="Times New Roman"/>
          <w:sz w:val="28"/>
          <w:szCs w:val="28"/>
        </w:rPr>
        <w:t>created   a</w:t>
      </w:r>
      <w:r w:rsidR="008803B3">
        <w:rPr>
          <w:rFonts w:eastAsia="Times New Roman" w:hint="eastAsia"/>
          <w:sz w:val="28"/>
          <w:szCs w:val="28"/>
          <w:lang w:eastAsia="zh-CN"/>
        </w:rPr>
        <w:t>n</w:t>
      </w:r>
      <w:r w:rsidRPr="008803B3">
        <w:rPr>
          <w:rFonts w:eastAsia="Times New Roman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online </w:t>
      </w:r>
      <w:r w:rsidRPr="008803B3">
        <w:rPr>
          <w:rFonts w:eastAsia="Times New Roman"/>
          <w:sz w:val="28"/>
          <w:szCs w:val="28"/>
        </w:rPr>
        <w:t>mobile</w:t>
      </w:r>
      <w:r w:rsidR="008803B3">
        <w:rPr>
          <w:rFonts w:eastAsia="Times New Roman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store. </w:t>
      </w:r>
      <w:r w:rsidRPr="008803B3">
        <w:rPr>
          <w:rFonts w:eastAsia="Times New Roman"/>
          <w:sz w:val="28"/>
          <w:szCs w:val="28"/>
        </w:rPr>
        <w:t>Customers</w:t>
      </w:r>
      <w:r w:rsidR="008803B3">
        <w:rPr>
          <w:rFonts w:eastAsia="Times New Roman"/>
          <w:sz w:val="28"/>
          <w:szCs w:val="28"/>
        </w:rPr>
        <w:t xml:space="preserve"> </w:t>
      </w:r>
      <w:r w:rsidR="008803B3" w:rsidRPr="008803B3">
        <w:rPr>
          <w:rFonts w:eastAsia="Times New Roman"/>
          <w:sz w:val="28"/>
          <w:szCs w:val="28"/>
        </w:rPr>
        <w:t xml:space="preserve">can </w:t>
      </w:r>
      <w:r w:rsidR="008803B3" w:rsidRPr="008803B3">
        <w:rPr>
          <w:rFonts w:eastAsia="Times New Roman"/>
          <w:spacing w:val="18"/>
          <w:sz w:val="28"/>
          <w:szCs w:val="28"/>
        </w:rPr>
        <w:t>search</w:t>
      </w:r>
      <w:r w:rsidRPr="008803B3">
        <w:rPr>
          <w:rFonts w:eastAsia="Times New Roman"/>
          <w:sz w:val="28"/>
          <w:szCs w:val="28"/>
        </w:rPr>
        <w:t xml:space="preserve"> </w:t>
      </w:r>
      <w:r w:rsidRPr="008803B3">
        <w:rPr>
          <w:rFonts w:eastAsia="Times New Roman"/>
          <w:spacing w:val="-5"/>
          <w:sz w:val="28"/>
          <w:szCs w:val="28"/>
        </w:rPr>
        <w:t>b</w:t>
      </w:r>
      <w:r w:rsidRPr="008803B3">
        <w:rPr>
          <w:rFonts w:eastAsia="Times New Roman"/>
          <w:sz w:val="28"/>
          <w:szCs w:val="28"/>
        </w:rPr>
        <w:t xml:space="preserve">y </w:t>
      </w:r>
      <w:r w:rsidRPr="008803B3">
        <w:rPr>
          <w:rFonts w:eastAsia="Times New Roman"/>
          <w:spacing w:val="-5"/>
          <w:w w:val="105"/>
          <w:sz w:val="28"/>
          <w:szCs w:val="28"/>
        </w:rPr>
        <w:t>k</w:t>
      </w:r>
      <w:r w:rsidRPr="008803B3">
        <w:rPr>
          <w:rFonts w:eastAsia="Times New Roman"/>
          <w:w w:val="101"/>
          <w:sz w:val="28"/>
          <w:szCs w:val="28"/>
        </w:rPr>
        <w:t>ey</w:t>
      </w:r>
      <w:r w:rsidRPr="008803B3">
        <w:rPr>
          <w:rFonts w:eastAsia="Times New Roman"/>
          <w:spacing w:val="-5"/>
          <w:w w:val="101"/>
          <w:sz w:val="28"/>
          <w:szCs w:val="28"/>
        </w:rPr>
        <w:t>w</w:t>
      </w:r>
      <w:r w:rsidRPr="008803B3">
        <w:rPr>
          <w:rFonts w:eastAsia="Times New Roman"/>
          <w:w w:val="108"/>
          <w:sz w:val="28"/>
          <w:szCs w:val="28"/>
        </w:rPr>
        <w:t xml:space="preserve">ord </w:t>
      </w:r>
      <w:r w:rsidRPr="008803B3">
        <w:rPr>
          <w:rFonts w:eastAsia="Times New Roman"/>
          <w:w w:val="112"/>
          <w:sz w:val="28"/>
          <w:szCs w:val="28"/>
        </w:rPr>
        <w:t>(brand,</w:t>
      </w:r>
      <w:r w:rsidRPr="008803B3">
        <w:rPr>
          <w:rFonts w:eastAsia="Times New Roman"/>
          <w:spacing w:val="30"/>
          <w:w w:val="112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m</w:t>
      </w:r>
      <w:r w:rsidRPr="008803B3">
        <w:rPr>
          <w:rFonts w:eastAsia="Times New Roman"/>
          <w:spacing w:val="5"/>
          <w:sz w:val="28"/>
          <w:szCs w:val="28"/>
        </w:rPr>
        <w:t>o</w:t>
      </w:r>
      <w:r w:rsidRPr="008803B3">
        <w:rPr>
          <w:rFonts w:eastAsia="Times New Roman"/>
          <w:sz w:val="28"/>
          <w:szCs w:val="28"/>
        </w:rPr>
        <w:t xml:space="preserve">del, </w:t>
      </w:r>
      <w:r w:rsidRPr="008803B3">
        <w:rPr>
          <w:rFonts w:eastAsia="Times New Roman"/>
          <w:spacing w:val="9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etc.), </w:t>
      </w:r>
      <w:r w:rsidRPr="008803B3">
        <w:rPr>
          <w:rFonts w:eastAsia="Times New Roman"/>
          <w:spacing w:val="26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create </w:t>
      </w:r>
      <w:r w:rsidRPr="008803B3">
        <w:rPr>
          <w:rFonts w:eastAsia="Times New Roman"/>
          <w:spacing w:val="24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an </w:t>
      </w:r>
      <w:r w:rsidRPr="008803B3">
        <w:rPr>
          <w:rFonts w:eastAsia="Times New Roman"/>
          <w:spacing w:val="1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accou</w:t>
      </w:r>
      <w:r w:rsidRPr="008803B3">
        <w:rPr>
          <w:rFonts w:eastAsia="Times New Roman"/>
          <w:spacing w:val="-5"/>
          <w:sz w:val="28"/>
          <w:szCs w:val="28"/>
        </w:rPr>
        <w:t>n</w:t>
      </w:r>
      <w:r w:rsidRPr="008803B3">
        <w:rPr>
          <w:rFonts w:eastAsia="Times New Roman"/>
          <w:sz w:val="28"/>
          <w:szCs w:val="28"/>
        </w:rPr>
        <w:t xml:space="preserve">t, </w:t>
      </w:r>
      <w:r w:rsidRPr="008803B3">
        <w:rPr>
          <w:rFonts w:eastAsia="Times New Roman"/>
          <w:spacing w:val="38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login</w:t>
      </w:r>
      <w:r w:rsidRPr="008803B3">
        <w:rPr>
          <w:rFonts w:eastAsia="Times New Roman"/>
          <w:spacing w:val="39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to  previously </w:t>
      </w:r>
      <w:r w:rsidRPr="008803B3">
        <w:rPr>
          <w:rFonts w:eastAsia="Times New Roman"/>
          <w:spacing w:val="23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created </w:t>
      </w:r>
      <w:r w:rsidRPr="008803B3">
        <w:rPr>
          <w:rFonts w:eastAsia="Times New Roman"/>
          <w:spacing w:val="33"/>
          <w:sz w:val="28"/>
          <w:szCs w:val="28"/>
        </w:rPr>
        <w:t xml:space="preserve"> </w:t>
      </w:r>
      <w:r w:rsidRPr="008803B3">
        <w:rPr>
          <w:rFonts w:eastAsia="Times New Roman"/>
          <w:w w:val="106"/>
          <w:sz w:val="28"/>
          <w:szCs w:val="28"/>
        </w:rPr>
        <w:t>ac</w:t>
      </w:r>
      <w:r w:rsidRPr="008803B3">
        <w:rPr>
          <w:rFonts w:eastAsia="Times New Roman"/>
          <w:w w:val="99"/>
          <w:sz w:val="28"/>
          <w:szCs w:val="28"/>
        </w:rPr>
        <w:t xml:space="preserve">- </w:t>
      </w:r>
      <w:r w:rsidRPr="008803B3">
        <w:rPr>
          <w:rFonts w:eastAsia="Times New Roman"/>
          <w:sz w:val="28"/>
          <w:szCs w:val="28"/>
        </w:rPr>
        <w:t>cou</w:t>
      </w:r>
      <w:r w:rsidRPr="008803B3">
        <w:rPr>
          <w:rFonts w:eastAsia="Times New Roman"/>
          <w:spacing w:val="-5"/>
          <w:sz w:val="28"/>
          <w:szCs w:val="28"/>
        </w:rPr>
        <w:t>n</w:t>
      </w:r>
      <w:r w:rsidRPr="008803B3">
        <w:rPr>
          <w:rFonts w:eastAsia="Times New Roman"/>
          <w:sz w:val="28"/>
          <w:szCs w:val="28"/>
        </w:rPr>
        <w:t xml:space="preserve">t, </w:t>
      </w:r>
      <w:r w:rsidRPr="008803B3">
        <w:rPr>
          <w:rFonts w:eastAsia="Times New Roman"/>
          <w:spacing w:val="31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add </w:t>
      </w:r>
      <w:r w:rsidRPr="008803B3">
        <w:rPr>
          <w:rFonts w:eastAsia="Times New Roman"/>
          <w:spacing w:val="12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to  cart, </w:t>
      </w:r>
      <w:r w:rsidRPr="008803B3">
        <w:rPr>
          <w:rFonts w:eastAsia="Times New Roman"/>
          <w:spacing w:val="34"/>
          <w:sz w:val="28"/>
          <w:szCs w:val="28"/>
        </w:rPr>
        <w:t xml:space="preserve"> </w:t>
      </w:r>
      <w:r w:rsidRPr="008803B3">
        <w:rPr>
          <w:rFonts w:eastAsia="Times New Roman"/>
          <w:w w:val="108"/>
          <w:sz w:val="28"/>
          <w:szCs w:val="28"/>
        </w:rPr>
        <w:t>”pur</w:t>
      </w:r>
      <w:r w:rsidRPr="008803B3">
        <w:rPr>
          <w:rFonts w:eastAsia="Times New Roman"/>
          <w:spacing w:val="-5"/>
          <w:w w:val="108"/>
          <w:sz w:val="28"/>
          <w:szCs w:val="28"/>
        </w:rPr>
        <w:t>c</w:t>
      </w:r>
      <w:r w:rsidRPr="008803B3">
        <w:rPr>
          <w:rFonts w:eastAsia="Times New Roman"/>
          <w:w w:val="108"/>
          <w:sz w:val="28"/>
          <w:szCs w:val="28"/>
        </w:rPr>
        <w:t>hase”</w:t>
      </w:r>
      <w:r w:rsidRPr="008803B3">
        <w:rPr>
          <w:rFonts w:eastAsia="Times New Roman"/>
          <w:spacing w:val="26"/>
          <w:w w:val="108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items, </w:t>
      </w:r>
      <w:r w:rsidRPr="008803B3">
        <w:rPr>
          <w:rFonts w:eastAsia="Times New Roman"/>
          <w:spacing w:val="20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view</w:t>
      </w:r>
      <w:r w:rsidRPr="008803B3">
        <w:rPr>
          <w:rFonts w:eastAsia="Times New Roman"/>
          <w:spacing w:val="35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order </w:t>
      </w:r>
      <w:r w:rsidRPr="008803B3">
        <w:rPr>
          <w:rFonts w:eastAsia="Times New Roman"/>
          <w:spacing w:val="9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history </w:t>
      </w:r>
      <w:r w:rsidRPr="008803B3">
        <w:rPr>
          <w:rFonts w:eastAsia="Times New Roman"/>
          <w:spacing w:val="25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(including </w:t>
      </w:r>
      <w:r w:rsidRPr="008803B3">
        <w:rPr>
          <w:rFonts w:eastAsia="Times New Roman"/>
          <w:spacing w:val="30"/>
          <w:sz w:val="28"/>
          <w:szCs w:val="28"/>
        </w:rPr>
        <w:t xml:space="preserve"> </w:t>
      </w:r>
      <w:r w:rsidRPr="008803B3">
        <w:rPr>
          <w:rFonts w:eastAsia="Times New Roman"/>
          <w:w w:val="101"/>
          <w:sz w:val="28"/>
          <w:szCs w:val="28"/>
        </w:rPr>
        <w:t>ex</w:t>
      </w:r>
      <w:r w:rsidRPr="008803B3">
        <w:rPr>
          <w:rFonts w:eastAsia="Times New Roman"/>
          <w:spacing w:val="6"/>
          <w:sz w:val="28"/>
          <w:szCs w:val="28"/>
        </w:rPr>
        <w:t>p</w:t>
      </w:r>
      <w:r w:rsidRPr="008803B3">
        <w:rPr>
          <w:rFonts w:eastAsia="Times New Roman"/>
          <w:sz w:val="28"/>
          <w:szCs w:val="28"/>
        </w:rPr>
        <w:t xml:space="preserve">ected </w:t>
      </w:r>
      <w:r w:rsidRPr="008803B3">
        <w:rPr>
          <w:rFonts w:eastAsia="Times New Roman"/>
          <w:spacing w:val="6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arri</w:t>
      </w:r>
      <w:r w:rsidRPr="008803B3">
        <w:rPr>
          <w:rFonts w:eastAsia="Times New Roman"/>
          <w:spacing w:val="-11"/>
          <w:sz w:val="28"/>
          <w:szCs w:val="28"/>
        </w:rPr>
        <w:t>v</w:t>
      </w:r>
      <w:r w:rsidRPr="008803B3">
        <w:rPr>
          <w:rFonts w:eastAsia="Times New Roman"/>
          <w:sz w:val="28"/>
          <w:szCs w:val="28"/>
        </w:rPr>
        <w:t xml:space="preserve">al </w:t>
      </w:r>
      <w:r w:rsidRPr="008803B3">
        <w:rPr>
          <w:rFonts w:eastAsia="Times New Roman"/>
          <w:spacing w:val="13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date), </w:t>
      </w:r>
      <w:r w:rsidRPr="008803B3">
        <w:rPr>
          <w:rFonts w:eastAsia="Times New Roman"/>
          <w:spacing w:val="27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logout, </w:t>
      </w:r>
      <w:r w:rsidRPr="008803B3">
        <w:rPr>
          <w:rFonts w:eastAsia="Times New Roman"/>
          <w:spacing w:val="2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or</w:t>
      </w:r>
      <w:r w:rsidRPr="008803B3">
        <w:rPr>
          <w:rFonts w:eastAsia="Times New Roman"/>
          <w:spacing w:val="26"/>
          <w:sz w:val="28"/>
          <w:szCs w:val="28"/>
        </w:rPr>
        <w:t xml:space="preserve"> </w:t>
      </w:r>
      <w:r w:rsidRPr="008803B3">
        <w:rPr>
          <w:rFonts w:eastAsia="Times New Roman"/>
          <w:w w:val="110"/>
          <w:sz w:val="28"/>
          <w:szCs w:val="28"/>
        </w:rPr>
        <w:t>co</w:t>
      </w:r>
      <w:r w:rsidRPr="008803B3">
        <w:rPr>
          <w:rFonts w:eastAsia="Times New Roman"/>
          <w:spacing w:val="-5"/>
          <w:w w:val="110"/>
          <w:sz w:val="28"/>
          <w:szCs w:val="28"/>
        </w:rPr>
        <w:t>n</w:t>
      </w:r>
      <w:r w:rsidRPr="008803B3">
        <w:rPr>
          <w:rFonts w:eastAsia="Times New Roman"/>
          <w:w w:val="110"/>
          <w:sz w:val="28"/>
          <w:szCs w:val="28"/>
        </w:rPr>
        <w:t>tact</w:t>
      </w:r>
      <w:r w:rsidRPr="008803B3">
        <w:rPr>
          <w:rFonts w:eastAsia="Times New Roman"/>
          <w:spacing w:val="15"/>
          <w:w w:val="110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site</w:t>
      </w:r>
      <w:r w:rsidRPr="008803B3">
        <w:rPr>
          <w:rFonts w:eastAsia="Times New Roman"/>
          <w:spacing w:val="39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 xml:space="preserve">admin.  </w:t>
      </w:r>
      <w:r w:rsidRPr="008803B3">
        <w:rPr>
          <w:rFonts w:eastAsia="Times New Roman"/>
          <w:spacing w:val="3"/>
          <w:sz w:val="28"/>
          <w:szCs w:val="28"/>
        </w:rPr>
        <w:t xml:space="preserve"> </w:t>
      </w:r>
      <w:r w:rsidR="008803B3">
        <w:rPr>
          <w:rFonts w:eastAsia="Times New Roman"/>
          <w:sz w:val="28"/>
          <w:szCs w:val="28"/>
        </w:rPr>
        <w:t xml:space="preserve">Admin </w:t>
      </w:r>
      <w:r w:rsidRPr="008803B3">
        <w:rPr>
          <w:rFonts w:eastAsia="Times New Roman"/>
          <w:sz w:val="28"/>
          <w:szCs w:val="28"/>
        </w:rPr>
        <w:t xml:space="preserve">functions </w:t>
      </w:r>
      <w:r w:rsidRPr="008803B3">
        <w:rPr>
          <w:rFonts w:eastAsia="Times New Roman"/>
          <w:w w:val="104"/>
          <w:sz w:val="28"/>
          <w:szCs w:val="28"/>
        </w:rPr>
        <w:t>in</w:t>
      </w:r>
      <w:r w:rsidRPr="008803B3">
        <w:rPr>
          <w:rFonts w:eastAsia="Times New Roman"/>
          <w:sz w:val="28"/>
          <w:szCs w:val="28"/>
        </w:rPr>
        <w:t>clude</w:t>
      </w:r>
      <w:r w:rsidRPr="008803B3">
        <w:rPr>
          <w:rFonts w:eastAsia="Times New Roman"/>
          <w:spacing w:val="19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view</w:t>
      </w:r>
      <w:r w:rsidRPr="008803B3">
        <w:rPr>
          <w:rFonts w:eastAsia="Times New Roman"/>
          <w:spacing w:val="6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all</w:t>
      </w:r>
      <w:r w:rsidRPr="008803B3">
        <w:rPr>
          <w:rFonts w:eastAsia="Times New Roman"/>
          <w:spacing w:val="12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order</w:t>
      </w:r>
      <w:r w:rsidR="008803B3">
        <w:rPr>
          <w:rFonts w:eastAsia="Times New Roman"/>
          <w:spacing w:val="32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histor</w:t>
      </w:r>
      <w:r w:rsidRPr="008803B3">
        <w:rPr>
          <w:rFonts w:eastAsia="Times New Roman"/>
          <w:spacing w:val="-16"/>
          <w:sz w:val="28"/>
          <w:szCs w:val="28"/>
        </w:rPr>
        <w:t>y</w:t>
      </w:r>
      <w:r w:rsidRPr="008803B3">
        <w:rPr>
          <w:rFonts w:eastAsia="Times New Roman"/>
          <w:sz w:val="28"/>
          <w:szCs w:val="28"/>
        </w:rPr>
        <w:t xml:space="preserve">, </w:t>
      </w:r>
      <w:r w:rsidRPr="008803B3">
        <w:rPr>
          <w:rFonts w:eastAsia="Times New Roman"/>
          <w:spacing w:val="4"/>
          <w:sz w:val="28"/>
          <w:szCs w:val="28"/>
        </w:rPr>
        <w:t xml:space="preserve"> </w:t>
      </w:r>
      <w:r w:rsidRPr="008803B3">
        <w:rPr>
          <w:rFonts w:eastAsia="Times New Roman"/>
          <w:w w:val="113"/>
          <w:sz w:val="28"/>
          <w:szCs w:val="28"/>
        </w:rPr>
        <w:t>add/delete</w:t>
      </w:r>
      <w:r w:rsidRPr="008803B3">
        <w:rPr>
          <w:rFonts w:eastAsia="Times New Roman"/>
          <w:spacing w:val="-3"/>
          <w:w w:val="113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items</w:t>
      </w:r>
      <w:r w:rsidRPr="008803B3">
        <w:rPr>
          <w:rFonts w:eastAsia="Times New Roman"/>
          <w:spacing w:val="32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from</w:t>
      </w:r>
      <w:r w:rsidRPr="008803B3">
        <w:rPr>
          <w:rFonts w:eastAsia="Times New Roman"/>
          <w:spacing w:val="18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st</w:t>
      </w:r>
      <w:r w:rsidRPr="008803B3">
        <w:rPr>
          <w:rFonts w:eastAsia="Times New Roman"/>
          <w:spacing w:val="6"/>
          <w:sz w:val="28"/>
          <w:szCs w:val="28"/>
        </w:rPr>
        <w:t>o</w:t>
      </w:r>
      <w:r w:rsidRPr="008803B3">
        <w:rPr>
          <w:rFonts w:eastAsia="Times New Roman"/>
          <w:spacing w:val="-5"/>
          <w:sz w:val="28"/>
          <w:szCs w:val="28"/>
        </w:rPr>
        <w:t>c</w:t>
      </w:r>
      <w:r w:rsidRPr="008803B3">
        <w:rPr>
          <w:rFonts w:eastAsia="Times New Roman"/>
          <w:sz w:val="28"/>
          <w:szCs w:val="28"/>
        </w:rPr>
        <w:t>k,</w:t>
      </w:r>
      <w:r w:rsidRPr="008803B3">
        <w:rPr>
          <w:rFonts w:eastAsia="Times New Roman"/>
          <w:spacing w:val="34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edit</w:t>
      </w:r>
      <w:r w:rsidRPr="008803B3">
        <w:rPr>
          <w:rFonts w:eastAsia="Times New Roman"/>
          <w:spacing w:val="32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item</w:t>
      </w:r>
      <w:r w:rsidRPr="008803B3">
        <w:rPr>
          <w:rFonts w:eastAsia="Times New Roman"/>
          <w:spacing w:val="34"/>
          <w:sz w:val="28"/>
          <w:szCs w:val="28"/>
        </w:rPr>
        <w:t xml:space="preserve"> </w:t>
      </w:r>
      <w:r w:rsidRPr="008803B3">
        <w:rPr>
          <w:rFonts w:eastAsia="Times New Roman"/>
          <w:w w:val="108"/>
          <w:sz w:val="28"/>
          <w:szCs w:val="28"/>
        </w:rPr>
        <w:t xml:space="preserve">details, </w:t>
      </w:r>
      <w:r w:rsidRPr="008803B3">
        <w:rPr>
          <w:rFonts w:eastAsia="Times New Roman"/>
          <w:w w:val="109"/>
          <w:sz w:val="28"/>
          <w:szCs w:val="28"/>
        </w:rPr>
        <w:t>etc.</w:t>
      </w:r>
    </w:p>
    <w:p w14:paraId="1A59F702" w14:textId="77777777" w:rsidR="00F07758" w:rsidRPr="008803B3" w:rsidRDefault="00F07758">
      <w:pPr>
        <w:spacing w:before="10" w:line="140" w:lineRule="exact"/>
        <w:rPr>
          <w:sz w:val="28"/>
          <w:szCs w:val="28"/>
        </w:rPr>
      </w:pPr>
    </w:p>
    <w:p w14:paraId="0865D07C" w14:textId="77777777" w:rsidR="00F07758" w:rsidRPr="008803B3" w:rsidRDefault="00F07758">
      <w:pPr>
        <w:spacing w:before="9" w:line="160" w:lineRule="exact"/>
        <w:rPr>
          <w:sz w:val="28"/>
          <w:szCs w:val="28"/>
        </w:rPr>
      </w:pPr>
    </w:p>
    <w:p w14:paraId="44FBE6D5" w14:textId="77777777" w:rsidR="00F07758" w:rsidRPr="008803B3" w:rsidRDefault="008803B3">
      <w:pPr>
        <w:ind w:left="1060"/>
        <w:rPr>
          <w:sz w:val="28"/>
          <w:szCs w:val="28"/>
        </w:rPr>
      </w:pPr>
      <w:r w:rsidRPr="008803B3">
        <w:rPr>
          <w:rFonts w:eastAsia="Times New Roman"/>
          <w:sz w:val="28"/>
          <w:szCs w:val="28"/>
        </w:rPr>
        <w:t>2</w:t>
      </w:r>
      <w:r w:rsidR="00954EE8" w:rsidRPr="008803B3">
        <w:rPr>
          <w:rFonts w:eastAsia="Times New Roman"/>
          <w:sz w:val="28"/>
          <w:szCs w:val="28"/>
        </w:rPr>
        <w:t xml:space="preserve">. </w:t>
      </w:r>
      <w:r w:rsidR="00954EE8" w:rsidRPr="008803B3">
        <w:rPr>
          <w:rFonts w:eastAsia="Times New Roman"/>
          <w:spacing w:val="4"/>
          <w:sz w:val="28"/>
          <w:szCs w:val="28"/>
        </w:rPr>
        <w:t xml:space="preserve"> </w:t>
      </w:r>
      <w:r w:rsidR="00954EE8" w:rsidRPr="008803B3">
        <w:rPr>
          <w:rFonts w:eastAsia="Times New Roman"/>
          <w:sz w:val="28"/>
          <w:szCs w:val="28"/>
        </w:rPr>
        <w:t xml:space="preserve">Languages </w:t>
      </w:r>
      <w:r w:rsidR="00954EE8" w:rsidRPr="008803B3">
        <w:rPr>
          <w:rFonts w:eastAsia="Times New Roman"/>
          <w:spacing w:val="10"/>
          <w:sz w:val="28"/>
          <w:szCs w:val="28"/>
        </w:rPr>
        <w:t xml:space="preserve"> </w:t>
      </w:r>
      <w:r w:rsidR="00954EE8" w:rsidRPr="008803B3">
        <w:rPr>
          <w:rFonts w:eastAsia="Times New Roman"/>
          <w:sz w:val="28"/>
          <w:szCs w:val="28"/>
        </w:rPr>
        <w:t>&amp;</w:t>
      </w:r>
      <w:r w:rsidR="00954EE8" w:rsidRPr="008803B3">
        <w:rPr>
          <w:rFonts w:eastAsia="Times New Roman"/>
          <w:spacing w:val="15"/>
          <w:sz w:val="28"/>
          <w:szCs w:val="28"/>
        </w:rPr>
        <w:t xml:space="preserve"> </w:t>
      </w:r>
      <w:r w:rsidR="00954EE8" w:rsidRPr="008803B3">
        <w:rPr>
          <w:rFonts w:eastAsia="Times New Roman"/>
          <w:spacing w:val="-17"/>
          <w:w w:val="116"/>
          <w:sz w:val="28"/>
          <w:szCs w:val="28"/>
        </w:rPr>
        <w:t>F</w:t>
      </w:r>
      <w:r w:rsidR="00954EE8" w:rsidRPr="008803B3">
        <w:rPr>
          <w:rFonts w:eastAsia="Times New Roman"/>
          <w:w w:val="105"/>
          <w:sz w:val="28"/>
          <w:szCs w:val="28"/>
        </w:rPr>
        <w:t>rame</w:t>
      </w:r>
      <w:r w:rsidR="00954EE8" w:rsidRPr="008803B3">
        <w:rPr>
          <w:rFonts w:eastAsia="Times New Roman"/>
          <w:spacing w:val="-5"/>
          <w:w w:val="105"/>
          <w:sz w:val="28"/>
          <w:szCs w:val="28"/>
        </w:rPr>
        <w:t>w</w:t>
      </w:r>
      <w:r w:rsidR="00954EE8" w:rsidRPr="008803B3">
        <w:rPr>
          <w:rFonts w:eastAsia="Times New Roman"/>
          <w:w w:val="104"/>
          <w:sz w:val="28"/>
          <w:szCs w:val="28"/>
        </w:rPr>
        <w:t>orks</w:t>
      </w:r>
    </w:p>
    <w:p w14:paraId="0ED365A7" w14:textId="77777777" w:rsidR="00F07758" w:rsidRPr="008803B3" w:rsidRDefault="00F07758">
      <w:pPr>
        <w:spacing w:before="9" w:line="160" w:lineRule="exact"/>
        <w:rPr>
          <w:sz w:val="28"/>
          <w:szCs w:val="28"/>
        </w:rPr>
      </w:pPr>
    </w:p>
    <w:p w14:paraId="5EEF7D33" w14:textId="77777777" w:rsidR="008803B3" w:rsidRDefault="00954EE8">
      <w:pPr>
        <w:spacing w:line="332" w:lineRule="auto"/>
        <w:ind w:left="1753" w:right="5183"/>
        <w:rPr>
          <w:rFonts w:eastAsia="Times New Roman" w:hint="eastAsia"/>
          <w:w w:val="106"/>
          <w:sz w:val="28"/>
          <w:szCs w:val="28"/>
          <w:lang w:eastAsia="zh-CN"/>
        </w:rPr>
      </w:pPr>
      <w:r w:rsidRPr="008803B3">
        <w:rPr>
          <w:rFonts w:eastAsia="Times New Roman"/>
          <w:w w:val="106"/>
          <w:sz w:val="28"/>
          <w:szCs w:val="28"/>
        </w:rPr>
        <w:t>HTML</w:t>
      </w:r>
    </w:p>
    <w:p w14:paraId="24A2FCF3" w14:textId="77777777" w:rsidR="008803B3" w:rsidRDefault="008803B3">
      <w:pPr>
        <w:spacing w:line="332" w:lineRule="auto"/>
        <w:ind w:left="1753" w:right="5183"/>
        <w:rPr>
          <w:rFonts w:eastAsia="Times New Roman" w:hint="eastAsia"/>
          <w:w w:val="109"/>
          <w:sz w:val="28"/>
          <w:szCs w:val="28"/>
          <w:lang w:eastAsia="zh-CN"/>
        </w:rPr>
      </w:pPr>
      <w:r>
        <w:rPr>
          <w:rFonts w:eastAsia="Times New Roman"/>
          <w:w w:val="109"/>
          <w:sz w:val="28"/>
          <w:szCs w:val="28"/>
        </w:rPr>
        <w:t>CSS</w:t>
      </w:r>
    </w:p>
    <w:p w14:paraId="1BCEAD94" w14:textId="77777777" w:rsidR="008803B3" w:rsidRDefault="00954EE8">
      <w:pPr>
        <w:spacing w:line="332" w:lineRule="auto"/>
        <w:ind w:left="1753" w:right="5183"/>
        <w:rPr>
          <w:rFonts w:eastAsia="Times New Roman"/>
          <w:w w:val="114"/>
          <w:sz w:val="28"/>
          <w:szCs w:val="28"/>
        </w:rPr>
      </w:pPr>
      <w:r w:rsidRPr="008803B3">
        <w:rPr>
          <w:rFonts w:eastAsia="Times New Roman"/>
          <w:w w:val="109"/>
          <w:sz w:val="28"/>
          <w:szCs w:val="28"/>
        </w:rPr>
        <w:t>B</w:t>
      </w:r>
      <w:r w:rsidRPr="008803B3">
        <w:rPr>
          <w:rFonts w:eastAsia="Times New Roman"/>
          <w:spacing w:val="6"/>
          <w:w w:val="109"/>
          <w:sz w:val="28"/>
          <w:szCs w:val="28"/>
        </w:rPr>
        <w:t>o</w:t>
      </w:r>
      <w:r w:rsidR="008803B3">
        <w:rPr>
          <w:rFonts w:eastAsia="Times New Roman"/>
          <w:w w:val="114"/>
          <w:sz w:val="28"/>
          <w:szCs w:val="28"/>
        </w:rPr>
        <w:t>otstrap</w:t>
      </w:r>
    </w:p>
    <w:p w14:paraId="62E5BC30" w14:textId="77777777" w:rsidR="00F07758" w:rsidRPr="008803B3" w:rsidRDefault="00954EE8">
      <w:pPr>
        <w:spacing w:line="332" w:lineRule="auto"/>
        <w:ind w:left="1753" w:right="5183"/>
        <w:rPr>
          <w:sz w:val="28"/>
          <w:szCs w:val="28"/>
        </w:rPr>
      </w:pPr>
      <w:r w:rsidRPr="008803B3">
        <w:rPr>
          <w:rFonts w:eastAsia="Times New Roman"/>
          <w:w w:val="114"/>
          <w:sz w:val="28"/>
          <w:szCs w:val="28"/>
        </w:rPr>
        <w:t xml:space="preserve">PHP </w:t>
      </w:r>
      <w:r w:rsidRPr="008803B3">
        <w:rPr>
          <w:rFonts w:eastAsia="Times New Roman"/>
          <w:w w:val="121"/>
          <w:sz w:val="28"/>
          <w:szCs w:val="28"/>
        </w:rPr>
        <w:t>J</w:t>
      </w:r>
      <w:r w:rsidRPr="008803B3">
        <w:rPr>
          <w:rFonts w:eastAsia="Times New Roman"/>
          <w:spacing w:val="-5"/>
          <w:w w:val="121"/>
          <w:sz w:val="28"/>
          <w:szCs w:val="28"/>
        </w:rPr>
        <w:t>a</w:t>
      </w:r>
      <w:r w:rsidRPr="008803B3">
        <w:rPr>
          <w:rFonts w:eastAsia="Times New Roman"/>
          <w:spacing w:val="-11"/>
          <w:w w:val="105"/>
          <w:sz w:val="28"/>
          <w:szCs w:val="28"/>
        </w:rPr>
        <w:t>v</w:t>
      </w:r>
      <w:r w:rsidR="008803B3">
        <w:rPr>
          <w:rFonts w:eastAsia="Times New Roman"/>
          <w:w w:val="112"/>
          <w:sz w:val="28"/>
          <w:szCs w:val="28"/>
        </w:rPr>
        <w:t>ascript</w:t>
      </w:r>
      <w:r w:rsidR="008803B3">
        <w:rPr>
          <w:rFonts w:eastAsia="Times New Roman" w:hint="eastAsia"/>
          <w:w w:val="112"/>
          <w:sz w:val="28"/>
          <w:szCs w:val="28"/>
          <w:lang w:eastAsia="zh-CN"/>
        </w:rPr>
        <w:t xml:space="preserve"> </w:t>
      </w:r>
      <w:r w:rsidR="008803B3">
        <w:rPr>
          <w:rFonts w:eastAsia="Times New Roman"/>
          <w:w w:val="112"/>
          <w:sz w:val="28"/>
          <w:szCs w:val="28"/>
        </w:rPr>
        <w:t>Jq</w:t>
      </w:r>
      <w:r w:rsidRPr="008803B3">
        <w:rPr>
          <w:rFonts w:eastAsia="Times New Roman"/>
          <w:w w:val="112"/>
          <w:sz w:val="28"/>
          <w:szCs w:val="28"/>
        </w:rPr>
        <w:t xml:space="preserve">uery </w:t>
      </w:r>
      <w:r w:rsidRPr="008803B3">
        <w:rPr>
          <w:rFonts w:eastAsia="Times New Roman"/>
          <w:w w:val="107"/>
          <w:sz w:val="28"/>
          <w:szCs w:val="28"/>
        </w:rPr>
        <w:t>AJAX</w:t>
      </w:r>
    </w:p>
    <w:p w14:paraId="22716AD6" w14:textId="77777777" w:rsidR="00F07758" w:rsidRPr="008803B3" w:rsidRDefault="00954EE8">
      <w:pPr>
        <w:spacing w:before="3"/>
        <w:ind w:left="1753"/>
        <w:rPr>
          <w:sz w:val="28"/>
          <w:szCs w:val="28"/>
        </w:rPr>
      </w:pPr>
      <w:r w:rsidRPr="008803B3">
        <w:rPr>
          <w:rFonts w:eastAsia="Times New Roman"/>
          <w:w w:val="107"/>
          <w:sz w:val="28"/>
          <w:szCs w:val="28"/>
        </w:rPr>
        <w:t>phpMyAdmin/MySQL</w:t>
      </w:r>
    </w:p>
    <w:p w14:paraId="741C4EB5" w14:textId="77777777" w:rsidR="00F07758" w:rsidRPr="008803B3" w:rsidRDefault="00F07758">
      <w:pPr>
        <w:spacing w:before="9" w:line="160" w:lineRule="exact"/>
        <w:rPr>
          <w:sz w:val="28"/>
          <w:szCs w:val="28"/>
        </w:rPr>
      </w:pPr>
    </w:p>
    <w:p w14:paraId="7D047414" w14:textId="77777777" w:rsidR="00F07758" w:rsidRPr="008803B3" w:rsidRDefault="008803B3">
      <w:pPr>
        <w:ind w:left="1060"/>
        <w:rPr>
          <w:sz w:val="28"/>
          <w:szCs w:val="28"/>
        </w:rPr>
      </w:pPr>
      <w:r w:rsidRPr="008803B3">
        <w:rPr>
          <w:rFonts w:eastAsia="Times New Roman"/>
          <w:sz w:val="28"/>
          <w:szCs w:val="28"/>
        </w:rPr>
        <w:t>3</w:t>
      </w:r>
      <w:r w:rsidR="00954EE8" w:rsidRPr="008803B3">
        <w:rPr>
          <w:rFonts w:eastAsia="Times New Roman"/>
          <w:sz w:val="28"/>
          <w:szCs w:val="28"/>
        </w:rPr>
        <w:t xml:space="preserve">. </w:t>
      </w:r>
      <w:r w:rsidR="00954EE8" w:rsidRPr="008803B3">
        <w:rPr>
          <w:rFonts w:eastAsia="Times New Roman"/>
          <w:spacing w:val="4"/>
          <w:sz w:val="28"/>
          <w:szCs w:val="28"/>
        </w:rPr>
        <w:t xml:space="preserve"> </w:t>
      </w:r>
      <w:r w:rsidR="00954EE8" w:rsidRPr="008803B3">
        <w:rPr>
          <w:rFonts w:eastAsia="Times New Roman"/>
          <w:w w:val="106"/>
          <w:sz w:val="28"/>
          <w:szCs w:val="28"/>
        </w:rPr>
        <w:t>Assumptions</w:t>
      </w:r>
    </w:p>
    <w:p w14:paraId="2EE62D0F" w14:textId="77777777" w:rsidR="00F07758" w:rsidRPr="008803B3" w:rsidRDefault="00F07758">
      <w:pPr>
        <w:spacing w:before="9" w:line="160" w:lineRule="exact"/>
        <w:rPr>
          <w:sz w:val="28"/>
          <w:szCs w:val="28"/>
        </w:rPr>
      </w:pPr>
    </w:p>
    <w:p w14:paraId="4F5B73C9" w14:textId="77777777" w:rsidR="00F07758" w:rsidRPr="008803B3" w:rsidRDefault="00954EE8">
      <w:pPr>
        <w:ind w:left="1314"/>
        <w:rPr>
          <w:sz w:val="28"/>
          <w:szCs w:val="28"/>
        </w:rPr>
      </w:pPr>
      <w:r w:rsidRPr="008803B3">
        <w:rPr>
          <w:rFonts w:eastAsia="Times New Roman"/>
          <w:sz w:val="28"/>
          <w:szCs w:val="28"/>
        </w:rPr>
        <w:t>Our</w:t>
      </w:r>
      <w:r w:rsidRPr="008803B3">
        <w:rPr>
          <w:rFonts w:eastAsia="Times New Roman"/>
          <w:spacing w:val="26"/>
          <w:sz w:val="28"/>
          <w:szCs w:val="28"/>
        </w:rPr>
        <w:t xml:space="preserve"> </w:t>
      </w:r>
      <w:r w:rsidRPr="008803B3">
        <w:rPr>
          <w:rFonts w:eastAsia="Times New Roman"/>
          <w:w w:val="111"/>
          <w:sz w:val="28"/>
          <w:szCs w:val="28"/>
        </w:rPr>
        <w:t>database</w:t>
      </w:r>
      <w:r w:rsidRPr="008803B3">
        <w:rPr>
          <w:rFonts w:eastAsia="Times New Roman"/>
          <w:spacing w:val="-10"/>
          <w:w w:val="111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design</w:t>
      </w:r>
      <w:r w:rsidRPr="008803B3">
        <w:rPr>
          <w:rFonts w:eastAsia="Times New Roman"/>
          <w:spacing w:val="16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assumes</w:t>
      </w:r>
      <w:r w:rsidRPr="008803B3">
        <w:rPr>
          <w:rFonts w:eastAsia="Times New Roman"/>
          <w:spacing w:val="28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only</w:t>
      </w:r>
      <w:r w:rsidRPr="008803B3">
        <w:rPr>
          <w:rFonts w:eastAsia="Times New Roman"/>
          <w:spacing w:val="9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domestic</w:t>
      </w:r>
      <w:r w:rsidRPr="008803B3">
        <w:rPr>
          <w:rFonts w:eastAsia="Times New Roman"/>
          <w:spacing w:val="31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custo</w:t>
      </w:r>
      <w:r w:rsidRPr="008803B3">
        <w:rPr>
          <w:rFonts w:eastAsia="Times New Roman"/>
          <w:spacing w:val="1"/>
          <w:sz w:val="28"/>
          <w:szCs w:val="28"/>
        </w:rPr>
        <w:t>m</w:t>
      </w:r>
      <w:r w:rsidRPr="008803B3">
        <w:rPr>
          <w:rFonts w:eastAsia="Times New Roman"/>
          <w:sz w:val="28"/>
          <w:szCs w:val="28"/>
        </w:rPr>
        <w:t>er</w:t>
      </w:r>
      <w:r w:rsidRPr="008803B3">
        <w:rPr>
          <w:rFonts w:eastAsia="Times New Roman"/>
          <w:spacing w:val="45"/>
          <w:sz w:val="28"/>
          <w:szCs w:val="28"/>
        </w:rPr>
        <w:t xml:space="preserve"> </w:t>
      </w:r>
      <w:r w:rsidRPr="008803B3">
        <w:rPr>
          <w:rFonts w:eastAsia="Times New Roman"/>
          <w:sz w:val="28"/>
          <w:szCs w:val="28"/>
        </w:rPr>
        <w:t>(</w:t>
      </w:r>
      <w:r w:rsidR="008803B3" w:rsidRPr="008803B3">
        <w:rPr>
          <w:rFonts w:eastAsia="Times New Roman"/>
          <w:sz w:val="28"/>
          <w:szCs w:val="28"/>
        </w:rPr>
        <w:t xml:space="preserve">shipping) </w:t>
      </w:r>
      <w:r w:rsidR="008803B3" w:rsidRPr="008803B3">
        <w:rPr>
          <w:rFonts w:eastAsia="Times New Roman"/>
          <w:spacing w:val="3"/>
          <w:sz w:val="28"/>
          <w:szCs w:val="28"/>
        </w:rPr>
        <w:t>addresses</w:t>
      </w:r>
      <w:r w:rsidRPr="008803B3">
        <w:rPr>
          <w:rFonts w:eastAsia="Times New Roman"/>
          <w:w w:val="106"/>
          <w:sz w:val="28"/>
          <w:szCs w:val="28"/>
        </w:rPr>
        <w:t>.</w:t>
      </w:r>
    </w:p>
    <w:p w14:paraId="0275CFF9" w14:textId="77777777" w:rsidR="00F07758" w:rsidRPr="008803B3" w:rsidRDefault="00F07758">
      <w:pPr>
        <w:spacing w:before="4" w:line="180" w:lineRule="exact"/>
        <w:rPr>
          <w:sz w:val="28"/>
          <w:szCs w:val="28"/>
        </w:rPr>
      </w:pPr>
    </w:p>
    <w:p w14:paraId="7CB830C9" w14:textId="77777777" w:rsidR="00F07758" w:rsidRPr="008803B3" w:rsidRDefault="00F07758">
      <w:pPr>
        <w:spacing w:line="200" w:lineRule="exact"/>
        <w:rPr>
          <w:sz w:val="28"/>
          <w:szCs w:val="28"/>
        </w:rPr>
      </w:pPr>
    </w:p>
    <w:p w14:paraId="41348B1A" w14:textId="77777777" w:rsidR="00F07758" w:rsidRPr="008803B3" w:rsidRDefault="00F07758">
      <w:pPr>
        <w:spacing w:line="200" w:lineRule="exact"/>
        <w:rPr>
          <w:sz w:val="28"/>
          <w:szCs w:val="28"/>
        </w:rPr>
      </w:pPr>
    </w:p>
    <w:p w14:paraId="17C94D93" w14:textId="77777777" w:rsidR="00F07758" w:rsidRDefault="00F07758">
      <w:pPr>
        <w:spacing w:line="200" w:lineRule="exact"/>
        <w:rPr>
          <w:rFonts w:hint="eastAsia"/>
          <w:lang w:eastAsia="zh-CN"/>
        </w:rPr>
      </w:pPr>
    </w:p>
    <w:p w14:paraId="20B1ADD0" w14:textId="77777777" w:rsidR="00F07758" w:rsidRDefault="00F07758">
      <w:pPr>
        <w:spacing w:line="200" w:lineRule="exact"/>
      </w:pPr>
    </w:p>
    <w:p w14:paraId="5B65BAE2" w14:textId="77777777" w:rsidR="00F07758" w:rsidRDefault="00F07758">
      <w:pPr>
        <w:spacing w:line="200" w:lineRule="exact"/>
      </w:pPr>
    </w:p>
    <w:p w14:paraId="68BF6463" w14:textId="77777777" w:rsidR="00F07758" w:rsidRDefault="00F07758">
      <w:pPr>
        <w:spacing w:line="200" w:lineRule="exact"/>
      </w:pPr>
    </w:p>
    <w:p w14:paraId="117B2693" w14:textId="77777777" w:rsidR="00F07758" w:rsidRDefault="00F07758">
      <w:pPr>
        <w:spacing w:line="200" w:lineRule="exact"/>
      </w:pPr>
    </w:p>
    <w:p w14:paraId="3C838B80" w14:textId="77777777" w:rsidR="00F07758" w:rsidRDefault="00F07758">
      <w:pPr>
        <w:spacing w:line="200" w:lineRule="exact"/>
      </w:pPr>
    </w:p>
    <w:p w14:paraId="1D8B8CE3" w14:textId="77777777" w:rsidR="00F07758" w:rsidRDefault="00954EE8">
      <w:pPr>
        <w:ind w:left="4168" w:right="4208"/>
        <w:jc w:val="center"/>
        <w:sectPr w:rsidR="00F07758">
          <w:headerReference w:type="default" r:id="rId7"/>
          <w:pgSz w:w="11920" w:h="16840"/>
          <w:pgMar w:top="2220" w:right="1680" w:bottom="280" w:left="1680" w:header="1768" w:footer="0" w:gutter="0"/>
          <w:cols w:space="720"/>
        </w:sectPr>
      </w:pPr>
      <w:r>
        <w:rPr>
          <w:rFonts w:eastAsia="Times New Roman"/>
          <w:w w:val="99"/>
        </w:rPr>
        <w:t>1</w:t>
      </w:r>
    </w:p>
    <w:p w14:paraId="0DA89CB6" w14:textId="77777777" w:rsidR="00F07758" w:rsidRDefault="00F07758">
      <w:pPr>
        <w:spacing w:before="9" w:line="120" w:lineRule="exact"/>
        <w:rPr>
          <w:sz w:val="12"/>
          <w:szCs w:val="12"/>
        </w:rPr>
      </w:pPr>
    </w:p>
    <w:p w14:paraId="1890A718" w14:textId="77777777" w:rsidR="00F07758" w:rsidRDefault="00F07758">
      <w:pPr>
        <w:spacing w:line="200" w:lineRule="exact"/>
      </w:pPr>
    </w:p>
    <w:p w14:paraId="0067074F" w14:textId="77777777" w:rsidR="00F07758" w:rsidRDefault="00F07758">
      <w:pPr>
        <w:spacing w:line="200" w:lineRule="exact"/>
      </w:pPr>
    </w:p>
    <w:p w14:paraId="0B900F09" w14:textId="77777777" w:rsidR="00F07758" w:rsidRDefault="00F07758">
      <w:pPr>
        <w:spacing w:line="200" w:lineRule="exact"/>
      </w:pPr>
    </w:p>
    <w:p w14:paraId="309D7BA0" w14:textId="77777777" w:rsidR="00F07758" w:rsidRDefault="00954EE8">
      <w:pPr>
        <w:spacing w:before="15"/>
        <w:ind w:left="816"/>
        <w:rPr>
          <w:sz w:val="24"/>
          <w:szCs w:val="24"/>
        </w:rPr>
      </w:pPr>
      <w:r>
        <w:rPr>
          <w:rFonts w:eastAsia="Times New Roman"/>
          <w:color w:val="FF0000"/>
          <w:w w:val="120"/>
          <w:sz w:val="24"/>
          <w:szCs w:val="24"/>
        </w:rPr>
        <w:t>Normalized</w:t>
      </w:r>
      <w:r>
        <w:rPr>
          <w:rFonts w:eastAsia="Times New Roman"/>
          <w:color w:val="FF0000"/>
          <w:spacing w:val="8"/>
          <w:w w:val="120"/>
          <w:sz w:val="24"/>
          <w:szCs w:val="24"/>
        </w:rPr>
        <w:t xml:space="preserve"> </w:t>
      </w:r>
      <w:r>
        <w:rPr>
          <w:rFonts w:eastAsia="Times New Roman"/>
          <w:color w:val="0046AA"/>
          <w:w w:val="120"/>
          <w:sz w:val="24"/>
          <w:szCs w:val="24"/>
        </w:rPr>
        <w:t>Database</w:t>
      </w:r>
      <w:r>
        <w:rPr>
          <w:rFonts w:eastAsia="Times New Roman"/>
          <w:color w:val="0046AA"/>
          <w:spacing w:val="37"/>
          <w:w w:val="120"/>
          <w:sz w:val="24"/>
          <w:szCs w:val="24"/>
        </w:rPr>
        <w:t xml:space="preserve"> </w:t>
      </w:r>
      <w:r>
        <w:rPr>
          <w:rFonts w:eastAsia="Times New Roman"/>
          <w:color w:val="0046AA"/>
          <w:w w:val="112"/>
          <w:sz w:val="24"/>
          <w:szCs w:val="24"/>
        </w:rPr>
        <w:t>S</w:t>
      </w:r>
      <w:r>
        <w:rPr>
          <w:rFonts w:eastAsia="Times New Roman"/>
          <w:color w:val="0046AA"/>
          <w:spacing w:val="-7"/>
          <w:w w:val="112"/>
          <w:sz w:val="24"/>
          <w:szCs w:val="24"/>
        </w:rPr>
        <w:t>c</w:t>
      </w:r>
      <w:r>
        <w:rPr>
          <w:rFonts w:eastAsia="Times New Roman"/>
          <w:color w:val="0046AA"/>
          <w:w w:val="120"/>
          <w:sz w:val="24"/>
          <w:szCs w:val="24"/>
        </w:rPr>
        <w:t>hema</w:t>
      </w:r>
    </w:p>
    <w:p w14:paraId="249C898D" w14:textId="77777777" w:rsidR="00F07758" w:rsidRDefault="00F07758">
      <w:pPr>
        <w:spacing w:before="2" w:line="140" w:lineRule="exact"/>
        <w:rPr>
          <w:sz w:val="15"/>
          <w:szCs w:val="15"/>
        </w:rPr>
      </w:pPr>
    </w:p>
    <w:p w14:paraId="2455A80D" w14:textId="77777777" w:rsidR="00F07758" w:rsidRDefault="00F07758">
      <w:pPr>
        <w:spacing w:line="200" w:lineRule="exact"/>
      </w:pPr>
    </w:p>
    <w:p w14:paraId="051CB0F0" w14:textId="77777777" w:rsidR="00F07758" w:rsidRDefault="00954EE8">
      <w:pPr>
        <w:ind w:left="716"/>
      </w:pPr>
      <w:r>
        <w:rPr>
          <w:rFonts w:eastAsia="Times New Roman"/>
          <w:w w:val="125"/>
        </w:rPr>
        <w:t>PHONE</w:t>
      </w:r>
    </w:p>
    <w:p w14:paraId="38BC977B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360C12ED" w14:textId="77777777" w:rsidR="00F07758" w:rsidRDefault="00954EE8">
      <w:pPr>
        <w:ind w:left="716"/>
      </w:pPr>
      <w:r>
        <w:rPr>
          <w:rFonts w:eastAsia="Times New Roman"/>
          <w:u w:val="single" w:color="000000"/>
        </w:rPr>
        <w:t xml:space="preserve">item </w:t>
      </w:r>
      <w:r>
        <w:rPr>
          <w:rFonts w:eastAsia="Times New Roman"/>
          <w:spacing w:val="48"/>
          <w:u w:val="single" w:color="000000"/>
        </w:rPr>
        <w:t xml:space="preserve"> </w:t>
      </w:r>
      <w:r>
        <w:rPr>
          <w:rFonts w:eastAsia="Times New Roman"/>
          <w:u w:val="single" w:color="000000"/>
        </w:rPr>
        <w:t>id</w:t>
      </w:r>
      <w:r>
        <w:rPr>
          <w:rFonts w:eastAsia="Times New Roman"/>
        </w:rPr>
        <w:t xml:space="preserve">   ma</w:t>
      </w:r>
      <w:r>
        <w:rPr>
          <w:rFonts w:eastAsia="Times New Roman"/>
          <w:spacing w:val="-5"/>
        </w:rPr>
        <w:t>k</w:t>
      </w:r>
      <w:r>
        <w:rPr>
          <w:rFonts w:eastAsia="Times New Roman"/>
        </w:rPr>
        <w:t xml:space="preserve">er </w:t>
      </w:r>
      <w:r>
        <w:rPr>
          <w:rFonts w:eastAsia="Times New Roman"/>
          <w:spacing w:val="7"/>
        </w:rPr>
        <w:t xml:space="preserve"> </w:t>
      </w:r>
      <w:r>
        <w:rPr>
          <w:rFonts w:eastAsia="Times New Roman"/>
        </w:rPr>
        <w:t>id   img   m</w:t>
      </w:r>
      <w:r>
        <w:rPr>
          <w:rFonts w:eastAsia="Times New Roman"/>
          <w:spacing w:val="6"/>
        </w:rPr>
        <w:t>o</w:t>
      </w:r>
      <w:r>
        <w:rPr>
          <w:rFonts w:eastAsia="Times New Roman"/>
        </w:rPr>
        <w:t xml:space="preserve">del  </w:t>
      </w:r>
      <w:r>
        <w:rPr>
          <w:rFonts w:eastAsia="Times New Roman"/>
          <w:spacing w:val="8"/>
        </w:rPr>
        <w:t xml:space="preserve"> </w:t>
      </w:r>
      <w:r>
        <w:rPr>
          <w:rFonts w:eastAsia="Times New Roman"/>
        </w:rPr>
        <w:t>displ</w:t>
      </w:r>
      <w:r>
        <w:rPr>
          <w:rFonts w:eastAsia="Times New Roman"/>
          <w:spacing w:val="-5"/>
        </w:rPr>
        <w:t>a</w:t>
      </w:r>
      <w:r>
        <w:rPr>
          <w:rFonts w:eastAsia="Times New Roman"/>
        </w:rPr>
        <w:t xml:space="preserve">y </w:t>
      </w:r>
      <w:r>
        <w:rPr>
          <w:rFonts w:eastAsia="Times New Roman"/>
          <w:spacing w:val="6"/>
        </w:rPr>
        <w:t xml:space="preserve"> </w:t>
      </w:r>
      <w:r>
        <w:rPr>
          <w:rFonts w:eastAsia="Times New Roman"/>
        </w:rPr>
        <w:t xml:space="preserve">in   color </w:t>
      </w:r>
      <w:r>
        <w:rPr>
          <w:rFonts w:eastAsia="Times New Roman"/>
          <w:spacing w:val="49"/>
        </w:rPr>
        <w:t xml:space="preserve"> </w:t>
      </w:r>
      <w:r>
        <w:rPr>
          <w:rFonts w:eastAsia="Times New Roman"/>
        </w:rPr>
        <w:t xml:space="preserve">price  </w:t>
      </w:r>
      <w:r>
        <w:rPr>
          <w:rFonts w:eastAsia="Times New Roman"/>
          <w:spacing w:val="11"/>
        </w:rPr>
        <w:t xml:space="preserve"> </w:t>
      </w:r>
      <w:r>
        <w:rPr>
          <w:rFonts w:eastAsia="Times New Roman"/>
        </w:rPr>
        <w:t xml:space="preserve">storage </w:t>
      </w:r>
      <w:r>
        <w:rPr>
          <w:rFonts w:eastAsia="Times New Roman"/>
          <w:spacing w:val="12"/>
        </w:rPr>
        <w:t xml:space="preserve"> </w:t>
      </w:r>
      <w:r>
        <w:rPr>
          <w:rFonts w:eastAsia="Times New Roman"/>
        </w:rPr>
        <w:t xml:space="preserve">GB  </w:t>
      </w:r>
      <w:r>
        <w:rPr>
          <w:rFonts w:eastAsia="Times New Roman"/>
          <w:spacing w:val="10"/>
        </w:rPr>
        <w:t xml:space="preserve"> </w:t>
      </w:r>
      <w:r>
        <w:rPr>
          <w:rFonts w:eastAsia="Times New Roman"/>
        </w:rPr>
        <w:t xml:space="preserve">os </w:t>
      </w:r>
      <w:r>
        <w:rPr>
          <w:rFonts w:eastAsia="Times New Roman"/>
          <w:spacing w:val="41"/>
        </w:rPr>
        <w:t xml:space="preserve"> </w:t>
      </w:r>
      <w:r>
        <w:rPr>
          <w:rFonts w:eastAsia="Times New Roman"/>
        </w:rPr>
        <w:t>st</w:t>
      </w:r>
      <w:r>
        <w:rPr>
          <w:rFonts w:eastAsia="Times New Roman"/>
          <w:spacing w:val="6"/>
        </w:rPr>
        <w:t>o</w:t>
      </w:r>
      <w:r>
        <w:rPr>
          <w:rFonts w:eastAsia="Times New Roman"/>
          <w:spacing w:val="-5"/>
        </w:rPr>
        <w:t>c</w:t>
      </w:r>
      <w:r>
        <w:rPr>
          <w:rFonts w:eastAsia="Times New Roman"/>
        </w:rPr>
        <w:t>k</w:t>
      </w:r>
      <w:r>
        <w:rPr>
          <w:rFonts w:eastAsia="Times New Roman"/>
          <w:spacing w:val="47"/>
        </w:rPr>
        <w:t xml:space="preserve"> </w:t>
      </w:r>
      <w:r>
        <w:rPr>
          <w:rFonts w:eastAsia="Times New Roman"/>
          <w:w w:val="108"/>
        </w:rPr>
        <w:t>qua</w:t>
      </w:r>
      <w:r>
        <w:rPr>
          <w:rFonts w:eastAsia="Times New Roman"/>
          <w:spacing w:val="-5"/>
          <w:w w:val="108"/>
        </w:rPr>
        <w:t>n</w:t>
      </w:r>
      <w:r>
        <w:rPr>
          <w:rFonts w:eastAsia="Times New Roman"/>
          <w:w w:val="108"/>
        </w:rPr>
        <w:t>ti</w:t>
      </w:r>
      <w:r>
        <w:rPr>
          <w:rFonts w:eastAsia="Times New Roman"/>
          <w:spacing w:val="-5"/>
          <w:w w:val="108"/>
        </w:rPr>
        <w:t>t</w:t>
      </w:r>
      <w:r>
        <w:rPr>
          <w:rFonts w:eastAsia="Times New Roman"/>
          <w:w w:val="108"/>
        </w:rPr>
        <w:t xml:space="preserve">y  </w:t>
      </w:r>
      <w:r>
        <w:rPr>
          <w:rFonts w:eastAsia="Times New Roman"/>
          <w:spacing w:val="11"/>
          <w:w w:val="108"/>
        </w:rPr>
        <w:t xml:space="preserve"> </w:t>
      </w:r>
      <w:r>
        <w:rPr>
          <w:rFonts w:eastAsia="Times New Roman"/>
          <w:w w:val="108"/>
        </w:rPr>
        <w:t>link</w:t>
      </w:r>
    </w:p>
    <w:p w14:paraId="083EE9F7" w14:textId="77777777" w:rsidR="00F07758" w:rsidRDefault="00F07758">
      <w:pPr>
        <w:spacing w:before="7" w:line="120" w:lineRule="exact"/>
        <w:rPr>
          <w:sz w:val="13"/>
          <w:szCs w:val="13"/>
        </w:rPr>
      </w:pPr>
    </w:p>
    <w:p w14:paraId="70A2505D" w14:textId="77777777" w:rsidR="00F07758" w:rsidRDefault="00F07758">
      <w:pPr>
        <w:spacing w:line="200" w:lineRule="exact"/>
      </w:pPr>
    </w:p>
    <w:p w14:paraId="1DF2035D" w14:textId="77777777" w:rsidR="00F07758" w:rsidRDefault="00F07758">
      <w:pPr>
        <w:spacing w:line="200" w:lineRule="exact"/>
      </w:pPr>
    </w:p>
    <w:p w14:paraId="6877B8C3" w14:textId="77777777" w:rsidR="00F07758" w:rsidRDefault="00F07758">
      <w:pPr>
        <w:spacing w:line="200" w:lineRule="exact"/>
      </w:pPr>
    </w:p>
    <w:p w14:paraId="53F7F099" w14:textId="77777777" w:rsidR="00F07758" w:rsidRDefault="00954EE8">
      <w:pPr>
        <w:ind w:left="716"/>
      </w:pPr>
      <w:r>
        <w:rPr>
          <w:rFonts w:eastAsia="Times New Roman"/>
          <w:w w:val="123"/>
        </w:rPr>
        <w:t>MAKER</w:t>
      </w:r>
    </w:p>
    <w:p w14:paraId="69D5FCAA" w14:textId="77777777" w:rsidR="00F07758" w:rsidRDefault="00F07758">
      <w:pPr>
        <w:spacing w:before="3" w:line="40" w:lineRule="exact"/>
        <w:rPr>
          <w:sz w:val="5"/>
          <w:szCs w:val="5"/>
        </w:rPr>
      </w:pPr>
    </w:p>
    <w:tbl>
      <w:tblPr>
        <w:tblW w:w="0" w:type="auto"/>
        <w:tblInd w:w="6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"/>
        <w:gridCol w:w="606"/>
        <w:gridCol w:w="462"/>
        <w:gridCol w:w="673"/>
        <w:gridCol w:w="806"/>
        <w:gridCol w:w="774"/>
      </w:tblGrid>
      <w:tr w:rsidR="00F07758" w14:paraId="06677FC7" w14:textId="77777777">
        <w:trPr>
          <w:trHeight w:hRule="exact" w:val="343"/>
        </w:trPr>
        <w:tc>
          <w:tcPr>
            <w:tcW w:w="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514AF2DA" w14:textId="77777777" w:rsidR="00F07758" w:rsidRDefault="00954EE8">
            <w:pPr>
              <w:spacing w:before="45"/>
              <w:ind w:left="62"/>
            </w:pPr>
            <w:r>
              <w:rPr>
                <w:rFonts w:eastAsia="Times New Roman"/>
                <w:w w:val="106"/>
              </w:rPr>
              <w:t>id</w:t>
            </w:r>
          </w:p>
        </w:tc>
        <w:tc>
          <w:tcPr>
            <w:tcW w:w="6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43538104" w14:textId="77777777" w:rsidR="00F07758" w:rsidRDefault="00954EE8">
            <w:pPr>
              <w:spacing w:before="45"/>
              <w:ind w:left="66"/>
            </w:pPr>
            <w:r>
              <w:rPr>
                <w:rFonts w:eastAsia="Times New Roman"/>
                <w:w w:val="107"/>
              </w:rPr>
              <w:t>name</w:t>
            </w:r>
          </w:p>
        </w:tc>
        <w:tc>
          <w:tcPr>
            <w:tcW w:w="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75895EE6" w14:textId="77777777" w:rsidR="00F07758" w:rsidRDefault="00954EE8">
            <w:pPr>
              <w:spacing w:before="45"/>
              <w:ind w:left="66"/>
            </w:pPr>
            <w:r>
              <w:rPr>
                <w:rFonts w:eastAsia="Times New Roman"/>
                <w:w w:val="110"/>
              </w:rPr>
              <w:t>ci</w:t>
            </w:r>
            <w:r>
              <w:rPr>
                <w:rFonts w:eastAsia="Times New Roman"/>
                <w:spacing w:val="-5"/>
                <w:w w:val="110"/>
              </w:rPr>
              <w:t>t</w:t>
            </w:r>
            <w:r>
              <w:rPr>
                <w:rFonts w:eastAsia="Times New Roman"/>
                <w:w w:val="105"/>
              </w:rPr>
              <w:t>y</w:t>
            </w:r>
          </w:p>
        </w:tc>
        <w:tc>
          <w:tcPr>
            <w:tcW w:w="6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320AA5B3" w14:textId="77777777" w:rsidR="00F07758" w:rsidRDefault="00954EE8">
            <w:pPr>
              <w:spacing w:before="45"/>
              <w:ind w:left="66"/>
            </w:pPr>
            <w:r>
              <w:rPr>
                <w:rFonts w:eastAsia="Times New Roman"/>
                <w:w w:val="104"/>
              </w:rPr>
              <w:t>region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5D839F83" w14:textId="77777777" w:rsidR="00F07758" w:rsidRDefault="00954EE8">
            <w:pPr>
              <w:spacing w:before="45"/>
              <w:ind w:left="66"/>
            </w:pPr>
            <w:r>
              <w:rPr>
                <w:rFonts w:eastAsia="Times New Roman"/>
                <w:w w:val="105"/>
              </w:rPr>
              <w:t>cou</w:t>
            </w:r>
            <w:r>
              <w:rPr>
                <w:rFonts w:eastAsia="Times New Roman"/>
                <w:spacing w:val="-5"/>
                <w:w w:val="105"/>
              </w:rPr>
              <w:t>n</w:t>
            </w:r>
            <w:r>
              <w:rPr>
                <w:rFonts w:eastAsia="Times New Roman"/>
                <w:w w:val="117"/>
              </w:rPr>
              <w:t>try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1D8B5C7A" w14:textId="77777777" w:rsidR="00F07758" w:rsidRDefault="00954EE8">
            <w:pPr>
              <w:spacing w:before="45"/>
              <w:ind w:left="66"/>
            </w:pPr>
            <w:r>
              <w:rPr>
                <w:rFonts w:eastAsia="Times New Roman"/>
                <w:spacing w:val="-6"/>
                <w:w w:val="99"/>
              </w:rPr>
              <w:t>w</w:t>
            </w:r>
            <w:r>
              <w:rPr>
                <w:rFonts w:eastAsia="Times New Roman"/>
                <w:w w:val="107"/>
              </w:rPr>
              <w:t>ebsite</w:t>
            </w:r>
          </w:p>
        </w:tc>
      </w:tr>
    </w:tbl>
    <w:p w14:paraId="4B9DA566" w14:textId="77777777" w:rsidR="00F07758" w:rsidRDefault="00F07758">
      <w:pPr>
        <w:spacing w:before="4" w:line="120" w:lineRule="exact"/>
        <w:rPr>
          <w:sz w:val="13"/>
          <w:szCs w:val="13"/>
        </w:rPr>
      </w:pPr>
    </w:p>
    <w:p w14:paraId="79DF050E" w14:textId="77777777" w:rsidR="00F07758" w:rsidRDefault="00F07758">
      <w:pPr>
        <w:spacing w:line="200" w:lineRule="exact"/>
      </w:pPr>
    </w:p>
    <w:p w14:paraId="7BD1E377" w14:textId="77777777" w:rsidR="00F07758" w:rsidRDefault="00F07758">
      <w:pPr>
        <w:spacing w:line="200" w:lineRule="exact"/>
      </w:pPr>
    </w:p>
    <w:p w14:paraId="3E105653" w14:textId="77777777" w:rsidR="00F07758" w:rsidRDefault="00954EE8">
      <w:pPr>
        <w:spacing w:before="22"/>
        <w:ind w:left="716"/>
      </w:pPr>
      <w:r>
        <w:rPr>
          <w:rFonts w:eastAsia="Times New Roman"/>
          <w:w w:val="123"/>
        </w:rPr>
        <w:t>CUSTOME</w:t>
      </w:r>
      <w:r>
        <w:rPr>
          <w:rFonts w:eastAsia="Times New Roman"/>
          <w:spacing w:val="-5"/>
          <w:w w:val="123"/>
        </w:rPr>
        <w:t>R</w:t>
      </w:r>
      <w:r>
        <w:rPr>
          <w:rFonts w:eastAsia="Times New Roman"/>
          <w:w w:val="124"/>
        </w:rPr>
        <w:t>ORDER</w:t>
      </w:r>
    </w:p>
    <w:p w14:paraId="13CC7F01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2730FC77" w14:textId="77777777" w:rsidR="00F07758" w:rsidRDefault="00954EE8">
      <w:pPr>
        <w:ind w:left="716"/>
      </w:pPr>
      <w:r>
        <w:rPr>
          <w:rFonts w:eastAsia="Times New Roman"/>
        </w:rPr>
        <w:t xml:space="preserve">order </w:t>
      </w:r>
      <w:r>
        <w:rPr>
          <w:rFonts w:eastAsia="Times New Roman"/>
          <w:spacing w:val="2"/>
        </w:rPr>
        <w:t xml:space="preserve"> </w:t>
      </w:r>
      <w:r>
        <w:rPr>
          <w:rFonts w:eastAsia="Times New Roman"/>
        </w:rPr>
        <w:t xml:space="preserve">id   customer </w:t>
      </w:r>
      <w:r>
        <w:rPr>
          <w:rFonts w:eastAsia="Times New Roman"/>
          <w:spacing w:val="23"/>
        </w:rPr>
        <w:t xml:space="preserve"> </w:t>
      </w:r>
      <w:r>
        <w:rPr>
          <w:rFonts w:eastAsia="Times New Roman"/>
          <w:w w:val="106"/>
        </w:rPr>
        <w:t>id</w:t>
      </w:r>
    </w:p>
    <w:p w14:paraId="1D52366D" w14:textId="77777777" w:rsidR="00F07758" w:rsidRDefault="00F07758">
      <w:pPr>
        <w:spacing w:before="7" w:line="120" w:lineRule="exact"/>
        <w:rPr>
          <w:sz w:val="13"/>
          <w:szCs w:val="13"/>
        </w:rPr>
      </w:pPr>
    </w:p>
    <w:p w14:paraId="75FEBB3A" w14:textId="77777777" w:rsidR="00F07758" w:rsidRDefault="00F07758">
      <w:pPr>
        <w:spacing w:line="200" w:lineRule="exact"/>
      </w:pPr>
    </w:p>
    <w:p w14:paraId="486192C9" w14:textId="77777777" w:rsidR="00F07758" w:rsidRDefault="00F07758">
      <w:pPr>
        <w:spacing w:line="200" w:lineRule="exact"/>
      </w:pPr>
    </w:p>
    <w:p w14:paraId="62490674" w14:textId="77777777" w:rsidR="00F07758" w:rsidRDefault="00F07758">
      <w:pPr>
        <w:spacing w:line="200" w:lineRule="exact"/>
      </w:pPr>
    </w:p>
    <w:p w14:paraId="26897D63" w14:textId="77777777" w:rsidR="00F07758" w:rsidRDefault="00954EE8">
      <w:pPr>
        <w:ind w:left="716"/>
      </w:pPr>
      <w:r>
        <w:rPr>
          <w:rFonts w:eastAsia="Times New Roman"/>
          <w:color w:val="FF0000"/>
          <w:w w:val="124"/>
        </w:rPr>
        <w:t>ORDERDE</w:t>
      </w:r>
      <w:r>
        <w:rPr>
          <w:rFonts w:eastAsia="Times New Roman"/>
          <w:color w:val="FF0000"/>
          <w:spacing w:val="-18"/>
          <w:w w:val="124"/>
        </w:rPr>
        <w:t>T</w:t>
      </w:r>
      <w:r>
        <w:rPr>
          <w:rFonts w:eastAsia="Times New Roman"/>
          <w:color w:val="FF0000"/>
          <w:w w:val="119"/>
        </w:rPr>
        <w:t>AIL</w:t>
      </w:r>
    </w:p>
    <w:p w14:paraId="039C125D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157933A2" w14:textId="77777777" w:rsidR="00F07758" w:rsidRDefault="00954EE8">
      <w:pPr>
        <w:ind w:left="716"/>
      </w:pPr>
      <w:r>
        <w:rPr>
          <w:rFonts w:eastAsia="Times New Roman"/>
        </w:rPr>
        <w:t xml:space="preserve">order </w:t>
      </w:r>
      <w:r>
        <w:rPr>
          <w:rFonts w:eastAsia="Times New Roman"/>
          <w:spacing w:val="2"/>
        </w:rPr>
        <w:t xml:space="preserve"> </w:t>
      </w:r>
      <w:r>
        <w:rPr>
          <w:rFonts w:eastAsia="Times New Roman"/>
        </w:rPr>
        <w:t xml:space="preserve">id   </w:t>
      </w:r>
      <w:r>
        <w:rPr>
          <w:rFonts w:eastAsia="Times New Roman"/>
          <w:u w:val="single" w:color="000000"/>
        </w:rPr>
        <w:t xml:space="preserve">item </w:t>
      </w:r>
      <w:r>
        <w:rPr>
          <w:rFonts w:eastAsia="Times New Roman"/>
          <w:spacing w:val="48"/>
          <w:u w:val="single" w:color="000000"/>
        </w:rPr>
        <w:t xml:space="preserve"> </w:t>
      </w:r>
      <w:r>
        <w:rPr>
          <w:rFonts w:eastAsia="Times New Roman"/>
          <w:u w:val="single" w:color="000000"/>
        </w:rPr>
        <w:t>id</w:t>
      </w:r>
      <w:r>
        <w:rPr>
          <w:rFonts w:eastAsia="Times New Roman"/>
        </w:rPr>
        <w:t xml:space="preserve">   </w:t>
      </w:r>
      <w:r>
        <w:rPr>
          <w:rFonts w:eastAsia="Times New Roman"/>
          <w:w w:val="112"/>
        </w:rPr>
        <w:t>qua</w:t>
      </w:r>
      <w:r>
        <w:rPr>
          <w:rFonts w:eastAsia="Times New Roman"/>
          <w:spacing w:val="-6"/>
          <w:w w:val="112"/>
        </w:rPr>
        <w:t>n</w:t>
      </w:r>
      <w:r>
        <w:rPr>
          <w:rFonts w:eastAsia="Times New Roman"/>
          <w:w w:val="112"/>
        </w:rPr>
        <w:t>ti</w:t>
      </w:r>
      <w:r>
        <w:rPr>
          <w:rFonts w:eastAsia="Times New Roman"/>
          <w:spacing w:val="-6"/>
          <w:w w:val="112"/>
        </w:rPr>
        <w:t>t</w:t>
      </w:r>
      <w:r>
        <w:rPr>
          <w:rFonts w:eastAsia="Times New Roman"/>
          <w:w w:val="112"/>
        </w:rPr>
        <w:t xml:space="preserve">y </w:t>
      </w:r>
      <w:r>
        <w:rPr>
          <w:rFonts w:eastAsia="Times New Roman"/>
          <w:spacing w:val="35"/>
          <w:w w:val="112"/>
        </w:rPr>
        <w:t xml:space="preserve"> </w:t>
      </w:r>
      <w:r>
        <w:rPr>
          <w:rFonts w:eastAsia="Times New Roman"/>
        </w:rPr>
        <w:t xml:space="preserve">order </w:t>
      </w:r>
      <w:r>
        <w:rPr>
          <w:rFonts w:eastAsia="Times New Roman"/>
          <w:spacing w:val="2"/>
        </w:rPr>
        <w:t xml:space="preserve"> </w:t>
      </w:r>
      <w:r>
        <w:rPr>
          <w:rFonts w:eastAsia="Times New Roman"/>
        </w:rPr>
        <w:t xml:space="preserve">date  </w:t>
      </w:r>
      <w:r>
        <w:rPr>
          <w:rFonts w:eastAsia="Times New Roman"/>
          <w:spacing w:val="34"/>
        </w:rPr>
        <w:t xml:space="preserve"> </w:t>
      </w:r>
      <w:r>
        <w:rPr>
          <w:rFonts w:eastAsia="Times New Roman"/>
        </w:rPr>
        <w:t>ship</w:t>
      </w:r>
      <w:r>
        <w:rPr>
          <w:rFonts w:eastAsia="Times New Roman"/>
          <w:spacing w:val="42"/>
        </w:rPr>
        <w:t xml:space="preserve"> </w:t>
      </w:r>
      <w:r>
        <w:rPr>
          <w:rFonts w:eastAsia="Times New Roman"/>
        </w:rPr>
        <w:t xml:space="preserve">date  </w:t>
      </w:r>
      <w:r>
        <w:rPr>
          <w:rFonts w:eastAsia="Times New Roman"/>
          <w:spacing w:val="34"/>
        </w:rPr>
        <w:t xml:space="preserve"> </w:t>
      </w:r>
      <w:r>
        <w:rPr>
          <w:rFonts w:eastAsia="Times New Roman"/>
        </w:rPr>
        <w:t>arri</w:t>
      </w:r>
      <w:r>
        <w:rPr>
          <w:rFonts w:eastAsia="Times New Roman"/>
          <w:spacing w:val="-11"/>
        </w:rPr>
        <w:t>v</w:t>
      </w:r>
      <w:r>
        <w:rPr>
          <w:rFonts w:eastAsia="Times New Roman"/>
        </w:rPr>
        <w:t xml:space="preserve">al </w:t>
      </w:r>
      <w:r>
        <w:rPr>
          <w:rFonts w:eastAsia="Times New Roman"/>
          <w:spacing w:val="20"/>
        </w:rPr>
        <w:t xml:space="preserve"> </w:t>
      </w:r>
      <w:r>
        <w:rPr>
          <w:rFonts w:eastAsia="Times New Roman"/>
          <w:w w:val="113"/>
        </w:rPr>
        <w:t>date</w:t>
      </w:r>
    </w:p>
    <w:p w14:paraId="65BE8A04" w14:textId="77777777" w:rsidR="00F07758" w:rsidRDefault="00F07758">
      <w:pPr>
        <w:spacing w:before="7" w:line="120" w:lineRule="exact"/>
        <w:rPr>
          <w:sz w:val="13"/>
          <w:szCs w:val="13"/>
        </w:rPr>
      </w:pPr>
    </w:p>
    <w:p w14:paraId="59C1B62F" w14:textId="77777777" w:rsidR="00F07758" w:rsidRDefault="00F07758">
      <w:pPr>
        <w:spacing w:line="200" w:lineRule="exact"/>
      </w:pPr>
    </w:p>
    <w:p w14:paraId="77771724" w14:textId="77777777" w:rsidR="00F07758" w:rsidRDefault="00F07758">
      <w:pPr>
        <w:spacing w:line="200" w:lineRule="exact"/>
      </w:pPr>
    </w:p>
    <w:p w14:paraId="2EBFB9C3" w14:textId="77777777" w:rsidR="00F07758" w:rsidRDefault="00F07758">
      <w:pPr>
        <w:spacing w:line="200" w:lineRule="exact"/>
      </w:pPr>
    </w:p>
    <w:p w14:paraId="0C464715" w14:textId="77777777" w:rsidR="00F07758" w:rsidRDefault="00954EE8">
      <w:pPr>
        <w:ind w:left="716"/>
      </w:pPr>
      <w:r>
        <w:rPr>
          <w:rFonts w:eastAsia="Times New Roman"/>
          <w:w w:val="122"/>
        </w:rPr>
        <w:t>USER</w:t>
      </w:r>
    </w:p>
    <w:p w14:paraId="7F21B0EA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4A8CFB5E" w14:textId="77777777" w:rsidR="00F07758" w:rsidRDefault="00954EE8">
      <w:pPr>
        <w:ind w:left="716"/>
      </w:pPr>
      <w:r>
        <w:pict w14:anchorId="1A0A8CB5">
          <v:group id="_x0000_s1162" style="position:absolute;left:0;text-align:left;margin-left:116.25pt;margin-top:194.55pt;width:411.35pt;height:537.45pt;z-index:-251660288;mso-position-horizontal-relative:page;mso-position-vertical-relative:page" coordorigin="2326,3892" coordsize="8228,10749">
            <v:shape id="_x0000_s1293" style="position:absolute;left:2330;top:3896;width:762;height:343" coordorigin="2330,3896" coordsize="762,343" path="m3092,4238l3092,3896,2330,3896,2330,4238,3092,4238xe" fillcolor="#f2f2f2" stroked="f">
              <v:path arrowok="t"/>
            </v:shape>
            <v:shape id="_x0000_s1292" style="position:absolute;left:3092;top:3896;width:910;height:343" coordorigin="3092,3896" coordsize="910,343" path="m4002,4238l4002,3896,3092,3896,3092,4238,4002,4238xe" fillcolor="#f2f2f2" stroked="f">
              <v:path arrowok="t"/>
            </v:shape>
            <v:shape id="_x0000_s1291" style="position:absolute;left:4002;top:3896;width:462;height:343" coordorigin="4002,3896" coordsize="462,343" path="m4464,4238l4464,3896,4002,3896,4002,4238,4464,4238xe" fillcolor="#f2f2f2" stroked="f">
              <v:path arrowok="t"/>
            </v:shape>
            <v:shape id="_x0000_s1290" style="position:absolute;left:4464;top:3896;width:667;height:343" coordorigin="4464,3896" coordsize="667,343" path="m5131,4238l5131,3896,4464,3896,4464,4238,5131,4238xe" fillcolor="#f2f2f2" stroked="f">
              <v:path arrowok="t"/>
            </v:shape>
            <v:shape id="_x0000_s1289" style="position:absolute;left:5131;top:3896;width:989;height:343" coordorigin="5131,3896" coordsize="989,343" path="m6119,4238l6119,3896,5131,3896,5131,4238,6119,4238xe" fillcolor="#f2f2f2" stroked="f">
              <v:path arrowok="t"/>
            </v:shape>
            <v:shape id="_x0000_s1288" style="position:absolute;left:6119;top:3896;width:562;height:343" coordorigin="6119,3896" coordsize="562,343" path="m6681,4238l6681,3896,6119,3896,6119,4238,6681,4238xe" fillcolor="#f2f2f2" stroked="f">
              <v:path arrowok="t"/>
            </v:shape>
            <v:shape id="_x0000_s1287" style="position:absolute;left:6681;top:3896;width:562;height:343" coordorigin="6681,3896" coordsize="562,343" path="m7243,4238l7243,3896,6681,3896,6681,4238,7243,4238xe" fillcolor="#f2f2f2" stroked="f">
              <v:path arrowok="t"/>
            </v:shape>
            <v:shape id="_x0000_s1286" style="position:absolute;left:7243;top:3896;width:1132;height:343" coordorigin="7243,3896" coordsize="1132,343" path="m8375,4238l8375,3896,7243,3896,7243,4238,8375,4238xe" fillcolor="#f2f2f2" stroked="f">
              <v:path arrowok="t"/>
            </v:shape>
            <v:shape id="_x0000_s1285" style="position:absolute;left:8375;top:3896;width:319;height:343" coordorigin="8375,3896" coordsize="319,343" path="m8694,4238l8694,3896,8375,3896,8375,4238,8694,4238xe" fillcolor="#f2f2f2" stroked="f">
              <v:path arrowok="t"/>
            </v:shape>
            <v:shape id="_x0000_s1284" style="position:absolute;left:8694;top:3896;width:1393;height:343" coordorigin="8694,3896" coordsize="1393,343" path="m10087,4238l10087,3896,8694,3896,8694,4238,10087,4238xe" fillcolor="#f2f2f2" stroked="f">
              <v:path arrowok="t"/>
            </v:shape>
            <v:shape id="_x0000_s1283" style="position:absolute;left:10087;top:3896;width:463;height:343" coordorigin="10087,3896" coordsize="463,343" path="m10550,4238l10550,3896,10087,3896,10087,4238,10550,4238xe" fillcolor="#f2f2f2" stroked="f">
              <v:path arrowok="t"/>
            </v:shape>
            <v:shape id="_x0000_s1282" style="position:absolute;left:2330;top:3896;width:8220;height:343" coordorigin="2330,3896" coordsize="8220,343" path="m2330,4238l10550,4238,10550,3896,2330,3896,2330,4238xe" filled="f" strokeweight="5060emu">
              <v:path arrowok="t"/>
            </v:shape>
            <v:polyline id="_x0000_s1281" style="position:absolute" points="6184,7792,6184,8134" coordorigin="3092,3896" coordsize="0,343" filled="f" strokeweight="5060emu">
              <v:path arrowok="t"/>
            </v:polyline>
            <v:polyline id="_x0000_s1280" style="position:absolute" points="8004,7792,8004,8134" coordorigin="4002,3896" coordsize="0,343" filled="f" strokeweight="5060emu">
              <v:path arrowok="t"/>
            </v:polyline>
            <v:polyline id="_x0000_s1279" style="position:absolute" points="8928,7792,8928,8134" coordorigin="4464,3896" coordsize="0,343" filled="f" strokeweight="5060emu">
              <v:path arrowok="t"/>
            </v:polyline>
            <v:polyline id="_x0000_s1278" style="position:absolute" points="10262,7792,10262,8134" coordorigin="5131,3896" coordsize="0,343" filled="f" strokeweight="5060emu">
              <v:path arrowok="t"/>
            </v:polyline>
            <v:polyline id="_x0000_s1277" style="position:absolute" points="12238,7792,12238,8134" coordorigin="6119,3896" coordsize="0,343" filled="f" strokeweight="5060emu">
              <v:path arrowok="t"/>
            </v:polyline>
            <v:polyline id="_x0000_s1276" style="position:absolute" points="13362,7792,13362,8134" coordorigin="6681,3896" coordsize="0,343" filled="f" strokeweight="5060emu">
              <v:path arrowok="t"/>
            </v:polyline>
            <v:polyline id="_x0000_s1275" style="position:absolute" points="14486,7792,14486,8134" coordorigin="7243,3896" coordsize="0,343" filled="f" strokeweight="5060emu">
              <v:path arrowok="t"/>
            </v:polyline>
            <v:polyline id="_x0000_s1274" style="position:absolute" points="16750,7792,16750,8134" coordorigin="8375,3896" coordsize="0,343" filled="f" strokeweight="5060emu">
              <v:path arrowok="t"/>
            </v:polyline>
            <v:polyline id="_x0000_s1273" style="position:absolute" points="17388,7792,17388,8134" coordorigin="8694,3896" coordsize="0,343" filled="f" strokeweight="5060emu">
              <v:path arrowok="t"/>
            </v:polyline>
            <v:polyline id="_x0000_s1272" style="position:absolute" points="20174,7792,20174,8134" coordorigin="10087,3896" coordsize="0,343" filled="f" strokeweight="5060emu">
              <v:path arrowok="t"/>
            </v:polyline>
            <v:polyline id="_x0000_s1271" style="position:absolute" points="5592,8256,5652,8256" coordorigin="2796,4128" coordsize="60,0" filled="f" strokeweight="5054emu">
              <v:path arrowok="t"/>
            </v:polyline>
            <v:polyline id="_x0000_s1270" style="position:absolute" points="7412,8256,7472,8256" coordorigin="3706,4128" coordsize="60,0" filled="f" strokeweight="5054emu">
              <v:path arrowok="t"/>
            </v:polyline>
            <v:polyline id="_x0000_s1269" style="position:absolute" points="11646,8256,11706,8256" coordorigin="5823,4128" coordsize="60,0" filled="f" strokeweight="5054emu">
              <v:path arrowok="t"/>
            </v:polyline>
            <v:polyline id="_x0000_s1268" style="position:absolute" points="15894,8256,15954,8256" coordorigin="7947,4128" coordsize="60,0" filled="f" strokeweight="5054emu">
              <v:path arrowok="t"/>
            </v:polyline>
            <v:polyline id="_x0000_s1267" style="position:absolute" points="18452,8256,18511,8256" coordorigin="9226,4128" coordsize="60,0" filled="f" strokeweight="5054emu">
              <v:path arrowok="t"/>
            </v:polyline>
            <v:polyline id="_x0000_s1266" style="position:absolute" points="4792,10928,4958,10928" coordorigin="2396,5464" coordsize="166,0" filled="f" strokeweight="5054emu">
              <v:path arrowok="t"/>
            </v:polyline>
            <v:polyline id="_x0000_s1265" style="position:absolute" points="6140,8484,6140,8654,6253,8654,10562,8654,10562,10072,4958,10072,4958,9860" coordorigin="2479,4242" coordsize="5603,1587" filled="f" strokeweight="5060emu">
              <v:path arrowok="t"/>
            </v:polyline>
            <v:shape id="_x0000_s1264" style="position:absolute;left:2449;top:5546;width:60;height:80" coordorigin="2449,5546" coordsize="60,80" path="m2452,5622l2449,5626,2509,5626,2500,5608,2492,5588,2485,5568,2480,5550,2479,5546,2475,5563,2469,5583,2461,5603,2452,5622xe" fillcolor="black" stroked="f">
              <v:path arrowok="t"/>
            </v:shape>
            <v:shape id="_x0000_s1263" style="position:absolute;left:2330;top:6390;width:830;height:343" coordorigin="2330,6390" coordsize="830,343" path="m3159,6733l3159,6390,2330,6390,2330,6733,3159,6733xe" fillcolor="#f2f2f2" stroked="f">
              <v:path arrowok="t"/>
            </v:shape>
            <v:shape id="_x0000_s1262" style="position:absolute;left:3159;top:6390;width:1162;height:343" coordorigin="3159,6390" coordsize="1162,343" path="m4322,6733l4322,6390,3159,6390,3159,6733,4322,6733xe" fillcolor="#f2f2f2" stroked="f">
              <v:path arrowok="t"/>
            </v:shape>
            <v:shape id="_x0000_s1261" style="position:absolute;left:2330;top:6390;width:1992;height:343" coordorigin="2330,6390" coordsize="1992,343" path="m2330,6733l4322,6733,4322,6390,2330,6390,2330,6733xe" filled="f" strokeweight="5060emu">
              <v:path arrowok="t"/>
            </v:shape>
            <v:polyline id="_x0000_s1260" style="position:absolute" points="6318,12780,6318,13123" coordorigin="3159,6390" coordsize="0,343" filled="f" strokeweight="5060emu">
              <v:path arrowok="t"/>
            </v:polyline>
            <v:polyline id="_x0000_s1259" style="position:absolute" points="5726,13246,5786,13246" coordorigin="2863,6623" coordsize="60,0" filled="f" strokeweight="5054emu">
              <v:path arrowok="t"/>
            </v:polyline>
            <v:polyline id="_x0000_s1258" style="position:absolute" points="4792,13308,5485,13308" coordorigin="2396,6654" coordsize="693,0" filled="f" strokeweight="5054emu">
              <v:path arrowok="t"/>
            </v:polyline>
            <v:polyline id="_x0000_s1257" style="position:absolute" points="8058,13246,8118,13246" coordorigin="4029,6623" coordsize="60,0" filled="f" strokeweight="5054emu">
              <v:path arrowok="t"/>
            </v:polyline>
            <v:shape id="_x0000_s1256" style="position:absolute;left:2330;top:7694;width:830;height:343" coordorigin="2330,7694" coordsize="830,343" path="m3159,8037l3159,7694,2330,7694,2330,8037,3159,8037xe" fillcolor="#fff69b" stroked="f">
              <v:path arrowok="t"/>
            </v:shape>
            <v:shape id="_x0000_s1255" style="position:absolute;left:3159;top:7694;width:766;height:343" coordorigin="3159,7694" coordsize="766,343" path="m3926,8037l3926,7694,3159,7694,3159,8037,3926,8037xe" fillcolor="#fff69b" stroked="f">
              <v:path arrowok="t"/>
            </v:shape>
            <v:shape id="_x0000_s1254" style="position:absolute;left:3926;top:7694;width:871;height:343" coordorigin="3926,7694" coordsize="871,343" path="m4797,8037l4797,7694,3926,7694,3926,8037,4797,8037xe" fillcolor="#fff69b" stroked="f">
              <v:path arrowok="t"/>
            </v:shape>
            <v:shape id="_x0000_s1253" style="position:absolute;left:4797;top:7694;width:1044;height:343" coordorigin="4797,7694" coordsize="1044,343" path="m5841,8037l5841,7694,4797,7694,4797,8037,5841,8037xe" fillcolor="#fff69b" stroked="f">
              <v:path arrowok="t"/>
            </v:shape>
            <v:shape id="_x0000_s1252" style="position:absolute;left:5841;top:7694;width:944;height:343" coordorigin="5841,7694" coordsize="944,343" path="m6785,8037l6785,7694,5841,7694,5841,8037,6785,8037xe" fillcolor="#fff69b" stroked="f">
              <v:path arrowok="t"/>
            </v:shape>
            <v:shape id="_x0000_s1251" style="position:absolute;left:6785;top:7694;width:1145;height:343" coordorigin="6785,7694" coordsize="1145,343" path="m7930,8037l7930,7694,6785,7694,6785,8037,7930,8037xe" fillcolor="#fff69b" stroked="f">
              <v:path arrowok="t"/>
            </v:shape>
            <v:shape id="_x0000_s1250" style="position:absolute;left:2330;top:7694;width:5600;height:343" coordorigin="2330,7694" coordsize="5600,343" path="m2330,8037l7930,8037,7930,7694,2330,7694,2330,8037xe" filled="f" strokeweight="5060emu">
              <v:path arrowok="t"/>
            </v:shape>
            <v:polyline id="_x0000_s1249" style="position:absolute" points="6318,15388,6318,15731" coordorigin="3159,7694" coordsize="0,343" filled="f" strokeweight="5060emu">
              <v:path arrowok="t"/>
            </v:polyline>
            <v:polyline id="_x0000_s1248" style="position:absolute" points="7852,15388,7852,15731" coordorigin="3926,7694" coordsize="0,343" filled="f" strokeweight="5060emu">
              <v:path arrowok="t"/>
            </v:polyline>
            <v:polyline id="_x0000_s1247" style="position:absolute" points="9594,15388,9594,15731" coordorigin="4797,7694" coordsize="0,343" filled="f" strokeweight="5060emu">
              <v:path arrowok="t"/>
            </v:polyline>
            <v:polyline id="_x0000_s1246" style="position:absolute" points="11682,15388,11682,15731" coordorigin="5841,7694" coordsize="0,343" filled="f" strokeweight="5060emu">
              <v:path arrowok="t"/>
            </v:polyline>
            <v:polyline id="_x0000_s1245" style="position:absolute" points="13570,15388,13570,15731" coordorigin="6785,7694" coordsize="0,343" filled="f" strokeweight="5060emu">
              <v:path arrowok="t"/>
            </v:polyline>
            <v:polyline id="_x0000_s1244" style="position:absolute" points="5726,15852,5786,15852" coordorigin="2863,7926" coordsize="60,0" filled="f" strokeweight="5054emu">
              <v:path arrowok="t"/>
            </v:polyline>
            <v:polyline id="_x0000_s1243" style="position:absolute" points="4792,15916,5485,15916" coordorigin="2396,7958" coordsize="693,0" filled="f" strokeweight="5054emu">
              <v:path arrowok="t"/>
            </v:polyline>
            <v:polyline id="_x0000_s1242" style="position:absolute" points="7258,15852,7318,15852" coordorigin="3629,7926" coordsize="60,0" filled="f" strokeweight="5054emu">
              <v:path arrowok="t"/>
            </v:polyline>
            <v:polyline id="_x0000_s1241" style="position:absolute" points="10668,15852,10728,15852" coordorigin="5334,7926" coordsize="60,0" filled="f" strokeweight="5054emu">
              <v:path arrowok="t"/>
            </v:polyline>
            <v:polyline id="_x0000_s1240" style="position:absolute" points="12556,15852,12616,15852" coordorigin="6278,7926" coordsize="60,0" filled="f" strokeweight="5054emu">
              <v:path arrowok="t"/>
            </v:polyline>
            <v:polyline id="_x0000_s1239" style="position:absolute" points="14854,15852,14914,15852" coordorigin="7427,7926" coordsize="60,0" filled="f" strokeweight="5054emu">
              <v:path arrowok="t"/>
            </v:polyline>
            <v:shape id="_x0000_s1238" style="position:absolute;left:2330;top:8998;width:303;height:343" coordorigin="2330,8998" coordsize="303,343" path="m2633,9341l2633,8998,2330,8998,2330,9341,2633,9341xe" fillcolor="#f2f2f2" stroked="f">
              <v:path arrowok="t"/>
            </v:shape>
            <v:shape id="_x0000_s1237" style="position:absolute;left:2633;top:8998;width:950;height:343" coordorigin="2633,8998" coordsize="950,343" path="m3583,9341l3583,8998,2633,8998,2633,9341,3583,9341xe" fillcolor="#f2f2f2" stroked="f">
              <v:path arrowok="t"/>
            </v:shape>
            <v:shape id="_x0000_s1236" style="position:absolute;left:3583;top:8998;width:1022;height:343" coordorigin="3583,8998" coordsize="1022,343" path="m4605,9341l4605,8998,3583,8998,3583,9341,4605,9341xe" fillcolor="#f2f2f2" stroked="f">
              <v:path arrowok="t"/>
            </v:shape>
            <v:shape id="_x0000_s1235" style="position:absolute;left:4605;top:8998;width:989;height:343" coordorigin="4605,8998" coordsize="989,343" path="m5594,9341l5594,8998,4605,8998,4605,9341,5594,9341xe" fillcolor="#f2f2f2" stroked="f">
              <v:path arrowok="t"/>
            </v:shape>
            <v:shape id="_x0000_s1234" style="position:absolute;left:5594;top:8998;width:462;height:343" coordorigin="5594,8998" coordsize="462,343" path="m6056,9341l6056,8998,5594,8998,5594,9341,6056,9341xe" fillcolor="#f2f2f2" stroked="f">
              <v:path arrowok="t"/>
            </v:shape>
            <v:shape id="_x0000_s1233" style="position:absolute;left:6056;top:8998;width:630;height:343" coordorigin="6056,8998" coordsize="630,343" path="m6685,9341l6685,8998,6056,8998,6056,9341,6685,9341xe" fillcolor="#f2f2f2" stroked="f">
              <v:path arrowok="t"/>
            </v:shape>
            <v:shape id="_x0000_s1232" style="position:absolute;left:6685;top:8998;width:395;height:343" coordorigin="6685,8998" coordsize="395,343" path="m7081,9341l7081,8998,6685,8998,6685,9341,7081,9341xe" fillcolor="#f2f2f2" stroked="f">
              <v:path arrowok="t"/>
            </v:shape>
            <v:shape id="_x0000_s1231" style="position:absolute;left:7081;top:8998;width:661;height:343" coordorigin="7081,8998" coordsize="661,343" path="m7742,9341l7742,8998,7081,8998,7081,9341,7742,9341xe" fillcolor="#f2f2f2" stroked="f">
              <v:path arrowok="t"/>
            </v:shape>
            <v:shape id="_x0000_s1230" style="position:absolute;left:7742;top:8998;width:602;height:343" coordorigin="7742,8998" coordsize="602,343" path="m8343,9341l8343,8998,7742,8998,7742,9341,8343,9341xe" fillcolor="#f2f2f2" stroked="f">
              <v:path arrowok="t"/>
            </v:shape>
            <v:shape id="_x0000_s1229" style="position:absolute;left:2330;top:8998;width:6014;height:343" coordorigin="2330,8998" coordsize="6014,343" path="m2330,9341l8343,9341,8343,8998,2330,8998,2330,9341xe" filled="f" strokeweight="5060emu">
              <v:path arrowok="t"/>
            </v:shape>
            <v:polyline id="_x0000_s1228" style="position:absolute" points="5266,17996,5266,18339" coordorigin="2633,8998" coordsize="0,343" filled="f" strokeweight="5060emu">
              <v:path arrowok="t"/>
            </v:polyline>
            <v:polyline id="_x0000_s1227" style="position:absolute" points="7166,17996,7166,18339" coordorigin="3583,8998" coordsize="0,343" filled="f" strokeweight="5060emu">
              <v:path arrowok="t"/>
            </v:polyline>
            <v:polyline id="_x0000_s1226" style="position:absolute" points="9210,17996,9210,18339" coordorigin="4605,8998" coordsize="0,343" filled="f" strokeweight="5060emu">
              <v:path arrowok="t"/>
            </v:polyline>
            <v:polyline id="_x0000_s1225" style="position:absolute" points="11188,17996,11188,18339" coordorigin="5594,8998" coordsize="0,343" filled="f" strokeweight="5060emu">
              <v:path arrowok="t"/>
            </v:polyline>
            <v:polyline id="_x0000_s1224" style="position:absolute" points="12112,17996,12112,18339" coordorigin="6056,8998" coordsize="0,343" filled="f" strokeweight="5060emu">
              <v:path arrowok="t"/>
            </v:polyline>
            <v:polyline id="_x0000_s1223" style="position:absolute" points="13370,17996,13370,18339" coordorigin="6685,8998" coordsize="0,343" filled="f" strokeweight="5060emu">
              <v:path arrowok="t"/>
            </v:polyline>
            <v:polyline id="_x0000_s1222" style="position:absolute" points="14162,17996,14162,18339" coordorigin="7081,8998" coordsize="0,343" filled="f" strokeweight="5060emu">
              <v:path arrowok="t"/>
            </v:polyline>
            <v:polyline id="_x0000_s1221" style="position:absolute" points="15484,17996,15484,18339" coordorigin="7742,8998" coordsize="0,343" filled="f" strokeweight="5060emu">
              <v:path arrowok="t"/>
            </v:polyline>
            <v:polyline id="_x0000_s1220" style="position:absolute" points="4792,18524,4958,18524" coordorigin="2396,9262" coordsize="166,0" filled="f" strokeweight="5054emu">
              <v:path arrowok="t"/>
            </v:polyline>
            <v:polyline id="_x0000_s1219" style="position:absolute" points="6142,18460,6202,18460" coordorigin="3071,9230" coordsize="60,0" filled="f" strokeweight="5054emu">
              <v:path arrowok="t"/>
            </v:polyline>
            <v:polyline id="_x0000_s1218" style="position:absolute" points="8020,18460,8080,18460" coordorigin="4010,9230" coordsize="60,0" filled="f" strokeweight="5054emu">
              <v:path arrowok="t"/>
            </v:polyline>
            <v:polyline id="_x0000_s1217" style="position:absolute" points="9998,18460,10058,18460" coordorigin="4999,9230" coordsize="60,0" filled="f" strokeweight="5054emu">
              <v:path arrowok="t"/>
            </v:polyline>
            <v:shape id="_x0000_s1216" style="position:absolute;left:2330;top:10585;width:958;height:343" coordorigin="2330,10585" coordsize="958,343" path="m3288,10928l3288,10585,2330,10585,2330,10928,3288,10928xe" fillcolor="#f2f2f2" stroked="f">
              <v:path arrowok="t"/>
            </v:shape>
            <v:shape id="_x0000_s1215" style="position:absolute;left:3288;top:10585;width:935;height:343" coordorigin="3288,10585" coordsize="935,343" path="m4223,10928l4223,10585,3288,10585,3288,10928,4223,10928xe" fillcolor="#f2f2f2" stroked="f">
              <v:path arrowok="t"/>
            </v:shape>
            <v:shape id="_x0000_s1214" style="position:absolute;left:4223;top:10585;width:734;height:343" coordorigin="4223,10585" coordsize="734,343" path="m4957,10928l4957,10585,4223,10585,4223,10928,4957,10928xe" fillcolor="#f2f2f2" stroked="f">
              <v:path arrowok="t"/>
            </v:shape>
            <v:shape id="_x0000_s1213" style="position:absolute;left:4957;top:10585;width:1115;height:343" coordorigin="4957,10585" coordsize="1115,343" path="m6072,10928l6072,10585,4957,10585,4957,10928,6072,10928xe" fillcolor="#f2f2f2" stroked="f">
              <v:path arrowok="t"/>
            </v:shape>
            <v:shape id="_x0000_s1212" style="position:absolute;left:6072;top:10585;width:940;height:343" coordorigin="6072,10585" coordsize="940,343" path="m7012,10928l7012,10585,6072,10585,6072,10928,7012,10928xe" fillcolor="#f2f2f2" stroked="f">
              <v:path arrowok="t"/>
            </v:shape>
            <v:shape id="_x0000_s1211" style="position:absolute;left:2330;top:10585;width:4682;height:343" coordorigin="2330,10585" coordsize="4682,343" path="m2330,10928l7012,10928,7012,10585,2330,10585,2330,10928xe" filled="f" strokeweight="5060emu">
              <v:path arrowok="t"/>
            </v:shape>
            <v:polyline id="_x0000_s1210" style="position:absolute" points="6576,21170,6576,21513" coordorigin="3288,10585" coordsize="0,343" filled="f" strokeweight="5060emu">
              <v:path arrowok="t"/>
            </v:polyline>
            <v:polyline id="_x0000_s1209" style="position:absolute" points="8446,21170,8446,21513" coordorigin="4223,10585" coordsize="0,343" filled="f" strokeweight="5060emu">
              <v:path arrowok="t"/>
            </v:polyline>
            <v:polyline id="_x0000_s1208" style="position:absolute" points="9914,21170,9914,21513" coordorigin="4957,10585" coordsize="0,343" filled="f" strokeweight="5060emu">
              <v:path arrowok="t"/>
            </v:polyline>
            <v:polyline id="_x0000_s1207" style="position:absolute" points="12144,21170,12144,21513" coordorigin="6072,10585" coordsize="0,343" filled="f" strokeweight="5060emu">
              <v:path arrowok="t"/>
            </v:polyline>
            <v:polyline id="_x0000_s1206" style="position:absolute" points="4792,21700,5613,21700" coordorigin="2396,10850" coordsize="821,0" filled="f" strokeweight="5054emu">
              <v:path arrowok="t"/>
            </v:polyline>
            <v:polyline id="_x0000_s1205" style="position:absolute" points="9322,21636,9382,21636" coordorigin="4661,10818" coordsize="60,0" filled="f" strokeweight="5054emu">
              <v:path arrowok="t"/>
            </v:polyline>
            <v:polyline id="_x0000_s1204" style="position:absolute" points="10832,21636,10892,21636" coordorigin="5416,10818" coordsize="60,0" filled="f" strokeweight="5054emu">
              <v:path arrowok="t"/>
            </v:polyline>
            <v:polyline id="_x0000_s1203" style="position:absolute" points="12930,21636,12990,21636" coordorigin="6465,10818" coordsize="60,0" filled="f" strokeweight="5054emu">
              <v:path arrowok="t"/>
            </v:polyline>
            <v:shape id="_x0000_s1202" style="position:absolute;left:2330;top:11606;width:303;height:343" coordorigin="2330,11606" coordsize="303,343" path="m2633,11949l2633,11606,2330,11606,2330,11949,2633,11949xe" fillcolor="#f2f2f2" stroked="f">
              <v:path arrowok="t"/>
            </v:shape>
            <v:shape id="_x0000_s1201" style="position:absolute;left:2633;top:11606;width:519;height:343" coordorigin="2633,11606" coordsize="519,343" path="m3152,11949l3152,11606,2633,11606,2633,11949,3152,11949xe" fillcolor="#f2f2f2" stroked="f">
              <v:path arrowok="t"/>
            </v:shape>
            <v:shape id="_x0000_s1200" style="position:absolute;left:2330;top:11606;width:822;height:343" coordorigin="2330,11606" coordsize="822,343" path="m2330,11949l3152,11949,3152,11606,2330,11606,2330,11949xe" filled="f" strokeweight="5060emu">
              <v:path arrowok="t"/>
            </v:shape>
            <v:polyline id="_x0000_s1199" style="position:absolute" points="5266,23212,5266,23555" coordorigin="2633,11606" coordsize="0,343" filled="f" strokeweight="5060emu">
              <v:path arrowok="t"/>
            </v:polyline>
            <v:polyline id="_x0000_s1198" style="position:absolute" points="4792,23740,4958,23740" coordorigin="2396,11870" coordsize="166,0" filled="f" strokeweight="5054emu">
              <v:path arrowok="t"/>
            </v:polyline>
            <v:polyline id="_x0000_s1197" style="position:absolute" points="5700,18690,5700,18860,5814,18860,10122,18860,10122,21581,4958,21581,4958,21369" coordorigin="2479,9345" coordsize="5164,2891" filled="f" strokeweight="5060emu">
              <v:path arrowok="t"/>
            </v:polyline>
            <v:shape id="_x0000_s1196" style="position:absolute;left:2449;top:11953;width:60;height:80" coordorigin="2449,11953" coordsize="60,80" path="m2452,12028l2449,12032,2509,12032,2500,12014,2492,11994,2485,11974,2480,11957,2479,11953,2475,11970,2469,11989,2461,12009,2452,12028xe" fillcolor="black" stroked="f">
              <v:path arrowok="t"/>
            </v:shape>
            <v:shape id="_x0000_s1195" style="position:absolute;left:2330;top:12796;width:1162;height:343" coordorigin="2330,12796" coordsize="1162,343" path="m3492,13139l3492,12796,2330,12796,2330,13139,3492,13139xe" fillcolor="#f2f2f2" stroked="f">
              <v:path arrowok="t"/>
            </v:shape>
            <v:shape id="_x0000_s1194" style="position:absolute;left:3492;top:12796;width:766;height:343" coordorigin="3492,12796" coordsize="766,343" path="m4258,13139l4258,12796,3492,12796,3492,13139,4258,13139xe" fillcolor="#f2f2f2" stroked="f">
              <v:path arrowok="t"/>
            </v:shape>
            <v:shape id="_x0000_s1193" style="position:absolute;left:4258;top:12796;width:871;height:343" coordorigin="4258,12796" coordsize="871,343" path="m5130,13139l5130,12796,4258,12796,4258,13139,5130,13139xe" fillcolor="#f2f2f2" stroked="f">
              <v:path arrowok="t"/>
            </v:shape>
            <v:shape id="_x0000_s1192" style="position:absolute;left:5130;top:12796;width:1105;height:343" coordorigin="5130,12796" coordsize="1105,343" path="m6235,13139l6235,12796,5130,12796,5130,13139,6235,13139xe" fillcolor="#f2f2f2" stroked="f">
              <v:path arrowok="t"/>
            </v:shape>
            <v:shape id="_x0000_s1191" style="position:absolute;left:2330;top:12796;width:3905;height:343" coordorigin="2330,12796" coordsize="3905,343" path="m2330,13139l6235,13139,6235,12796,2330,12796,2330,13139xe" filled="f" strokeweight="5060emu">
              <v:path arrowok="t"/>
            </v:shape>
            <v:polyline id="_x0000_s1190" style="position:absolute" points="6984,25592,6984,25935" coordorigin="3492,12796" coordsize="0,343" filled="f" strokeweight="5060emu">
              <v:path arrowok="t"/>
            </v:polyline>
            <v:polyline id="_x0000_s1189" style="position:absolute" points="8516,25592,8516,25935" coordorigin="4258,12796" coordsize="0,343" filled="f" strokeweight="5060emu">
              <v:path arrowok="t"/>
            </v:polyline>
            <v:polyline id="_x0000_s1188" style="position:absolute" points="10260,25592,10260,25935" coordorigin="5130,12796" coordsize="0,343" filled="f" strokeweight="5060emu">
              <v:path arrowok="t"/>
            </v:polyline>
            <v:polyline id="_x0000_s1187" style="position:absolute" points="6392,26058,6452,26058" coordorigin="3196,13029" coordsize="60,0" filled="f" strokeweight="5054emu">
              <v:path arrowok="t"/>
            </v:polyline>
            <v:polyline id="_x0000_s1186" style="position:absolute" points="4792,26122,5818,26122" coordorigin="2396,13061" coordsize="1025,0" filled="f" strokeweight="5054emu">
              <v:path arrowok="t"/>
            </v:polyline>
            <v:polyline id="_x0000_s1185" style="position:absolute" points="7924,26058,7984,26058" coordorigin="3962,13029" coordsize="60,0" filled="f" strokeweight="5054emu">
              <v:path arrowok="t"/>
            </v:polyline>
            <v:polyline id="_x0000_s1184" style="position:absolute" points="11176,26058,11236,26058" coordorigin="5588,13029" coordsize="60,0" filled="f" strokeweight="5054emu">
              <v:path arrowok="t"/>
            </v:polyline>
            <v:shape id="_x0000_s1183" style="position:absolute;left:2330;top:13968;width:391;height:381" coordorigin="2330,13968" coordsize="391,381" path="m2721,14349l2721,13968,2330,13968,2330,14349,2721,14349xe" fillcolor="#f2f2f2" stroked="f">
              <v:path arrowok="t"/>
            </v:shape>
            <v:shape id="_x0000_s1182" style="position:absolute;left:2721;top:13968;width:462;height:381" coordorigin="2721,13968" coordsize="462,381" path="m3183,14349l3183,13968,2721,13968,2721,14349,3183,14349xe" fillcolor="#f2f2f2" stroked="f">
              <v:path arrowok="t"/>
            </v:shape>
            <v:shape id="_x0000_s1181" style="position:absolute;left:3183;top:13968;width:559;height:381" coordorigin="3183,13968" coordsize="559,381" path="m3742,14349l3742,13968,3183,13968,3183,14349,3742,14349xe" fillcolor="#f2f2f2" stroked="f">
              <v:path arrowok="t"/>
            </v:shape>
            <v:shape id="_x0000_s1180" style="position:absolute;left:2330;top:13968;width:1412;height:381" coordorigin="2330,13968" coordsize="1412,381" path="m2330,14349l3742,14349,3742,13968,2330,13968,2330,14349xe" filled="f" strokeweight="5060emu">
              <v:path arrowok="t"/>
            </v:shape>
            <v:polyline id="_x0000_s1179" style="position:absolute" points="5442,27936,5442,28317" coordorigin="2721,13968" coordsize="0,381" filled="f" strokeweight="5060emu">
              <v:path arrowok="t"/>
            </v:polyline>
            <v:polyline id="_x0000_s1178" style="position:absolute" points="6366,27936,6366,28317" coordorigin="3183,13968" coordsize="0,381" filled="f" strokeweight="5060emu">
              <v:path arrowok="t"/>
            </v:polyline>
            <v:polyline id="_x0000_s1177" style="position:absolute" points="4792,28542,5047,28542" coordorigin="2396,14271" coordsize="255,0" filled="f" strokeweight="5054emu">
              <v:path arrowok="t"/>
            </v:polyline>
            <v:polyline id="_x0000_s1176" style="position:absolute" points="9520,18690,9520,18973,9634,18973,12809,18973,12809,23982,5048,23982,5048,23770" coordorigin="2524,9345" coordsize="7761,5292" filled="f" strokeweight="5060emu">
              <v:path arrowok="t"/>
            </v:polyline>
            <v:shape id="_x0000_s1175" style="position:absolute;left:2494;top:14353;width:60;height:80" coordorigin="2494,14353" coordsize="60,80" path="m2496,14428l2494,14433,2554,14433,2544,14415,2536,14395,2529,14375,2524,14357,2524,14353,2520,14370,2513,14389,2505,14410,2496,14428xe" fillcolor="black" stroked="f">
              <v:path arrowok="t"/>
            </v:shape>
            <v:polyline id="_x0000_s1174" style="position:absolute" points="5445,22559,5445,23013,11681,23013,11681,22956,11681,19158,5072,19158,5072,18832" coordorigin="2536,9416" coordsize="6609,4180" filled="f" strokeweight="5060emu">
              <v:path arrowok="t"/>
            </v:polyline>
            <v:shape id="_x0000_s1173" style="position:absolute;left:2506;top:9345;width:60;height:80" coordorigin="2506,9345" coordsize="60,80" path="m2509,9420l2506,9424,2566,9424,2557,9406,2548,9386,2542,9366,2537,9349,2536,9345,2532,9362,2526,9381,2518,9401,2509,9420xe" fillcolor="black" stroked="f">
              <v:path arrowok="t"/>
            </v:shape>
            <v:polyline id="_x0000_s1172" style="position:absolute" points="6584,17457,6584,18024,12820,18024,12820,17627,12820,8953,5475,8953,5418,8953,5418,8628" coordorigin="2709,4314" coordsize="7402,9396" filled="f" strokeweight="5060emu">
              <v:path arrowok="t"/>
            </v:polyline>
            <v:shape id="_x0000_s1171" style="position:absolute;left:2679;top:4242;width:60;height:80" coordorigin="2679,4242" coordsize="60,80" path="m2682,4318l2679,4322,2739,4322,2729,4304,2721,4284,2714,4264,2710,4246,2709,4242,2705,4259,2699,4279,2691,4299,2682,4318xe" fillcolor="black" stroked="f">
              <v:path arrowok="t"/>
            </v:shape>
            <v:polyline id="_x0000_s1170" style="position:absolute" points="7013,20348,7013,20745,9848,20745,9848,20348,9848,19554,4959,19554,4846,19554,4846,18832" coordorigin="2423,9416" coordsize="5002,1913" filled="f" strokeweight="5060emu">
              <v:path arrowok="t"/>
            </v:polyline>
            <v:shape id="_x0000_s1169" style="position:absolute;left:2393;top:9345;width:60;height:80" coordorigin="2393,9345" coordsize="60,80" path="m2395,9420l2393,9424,2453,9424,2443,9406,2435,9386,2428,9366,2423,9349,2423,9345,2419,9362,2412,9381,2404,9401,2395,9420xe" fillcolor="black" stroked="f">
              <v:path arrowok="t"/>
            </v:shape>
            <v:polyline id="_x0000_s1168" style="position:absolute" points="6222,13474,6222,14041,12174,14041,12174,16649,5015,16649,4958,16649,4958,16153" coordorigin="2479,6737" coordsize="7216,3175" filled="f" strokeweight="5060emu">
              <v:path arrowok="t"/>
            </v:polyline>
            <v:shape id="_x0000_s1167" style="position:absolute;left:2449;top:9345;width:60;height:80" coordorigin="2449,9345" coordsize="60,80" path="m2452,9420l2449,9424,2509,9424,2500,9406,2492,9386,2485,9366,2480,9349,2479,9345,2475,9362,2469,9381,2461,9401,2452,9420xe" fillcolor="black" stroked="f">
              <v:path arrowok="t"/>
            </v:shape>
            <v:polyline id="_x0000_s1166" style="position:absolute" points="6139,12355,6139,12752,11808,12752,11808,9123,5362,9123,5192,9123,5192,8628" coordorigin="2596,4314" coordsize="6616,4124" filled="f" strokeweight="5060emu">
              <v:path arrowok="t"/>
            </v:polyline>
            <v:shape id="_x0000_s1165" style="position:absolute;left:2566;top:4242;width:60;height:80" coordorigin="2566,4242" coordsize="60,80" path="m2568,4318l2566,4322,2625,4322,2616,4304,2608,4284,2601,4264,2596,4246,2596,4242,2592,4259,2585,4279,2577,4299,2568,4318xe" fillcolor="black" stroked="f">
              <v:path arrowok="t"/>
            </v:shape>
            <v:polyline id="_x0000_s1164" style="position:absolute" points="5429,14736,5429,15246,12232,15246,12232,13885,5485,13885,5372,13885,5372,13390" coordorigin="2686,6695" coordsize="6860,1856" filled="f" strokeweight="5060emu">
              <v:path arrowok="t"/>
            </v:polyline>
            <v:shape id="_x0000_s1163" style="position:absolute;left:2656;top:6623;width:60;height:80" coordorigin="2656,6623" coordsize="60,80" path="m2659,6699l2656,6703,2716,6703,2706,6685,2698,6665,2691,6645,2687,6627,2686,6623,2682,6640,2676,6660,2668,6680,2659,6699xe" fillcolor="black" stroked="f">
              <v:path arrowok="t"/>
            </v:shape>
            <w10:wrap anchorx="page" anchory="page"/>
          </v:group>
        </w:pict>
      </w:r>
      <w:r>
        <w:rPr>
          <w:rFonts w:eastAsia="Times New Roman"/>
        </w:rPr>
        <w:t>id   user</w:t>
      </w:r>
      <w:r>
        <w:rPr>
          <w:rFonts w:eastAsia="Times New Roman"/>
          <w:spacing w:val="42"/>
        </w:rPr>
        <w:t xml:space="preserve"> </w:t>
      </w:r>
      <w:r>
        <w:rPr>
          <w:rFonts w:eastAsia="Times New Roman"/>
          <w:spacing w:val="-5"/>
          <w:w w:val="139"/>
        </w:rPr>
        <w:t>t</w:t>
      </w:r>
      <w:r>
        <w:rPr>
          <w:rFonts w:eastAsia="Times New Roman"/>
          <w:w w:val="107"/>
        </w:rPr>
        <w:t>y</w:t>
      </w:r>
      <w:r>
        <w:rPr>
          <w:rFonts w:eastAsia="Times New Roman"/>
          <w:spacing w:val="6"/>
          <w:w w:val="107"/>
        </w:rPr>
        <w:t>p</w:t>
      </w:r>
      <w:r>
        <w:rPr>
          <w:rFonts w:eastAsia="Times New Roman"/>
          <w:w w:val="99"/>
        </w:rPr>
        <w:t>e</w:t>
      </w:r>
      <w:r>
        <w:rPr>
          <w:rFonts w:eastAsia="Times New Roman"/>
        </w:rPr>
        <w:t xml:space="preserve">  </w:t>
      </w:r>
      <w:r>
        <w:rPr>
          <w:rFonts w:eastAsia="Times New Roman"/>
          <w:spacing w:val="-9"/>
        </w:rPr>
        <w:t xml:space="preserve"> </w:t>
      </w:r>
      <w:r>
        <w:rPr>
          <w:rFonts w:eastAsia="Times New Roman"/>
        </w:rPr>
        <w:t>first</w:t>
      </w:r>
      <w:r>
        <w:rPr>
          <w:rFonts w:eastAsia="Times New Roman"/>
          <w:spacing w:val="41"/>
        </w:rPr>
        <w:t xml:space="preserve"> </w:t>
      </w:r>
      <w:r>
        <w:rPr>
          <w:rFonts w:eastAsia="Times New Roman"/>
        </w:rPr>
        <w:t xml:space="preserve">name  </w:t>
      </w:r>
      <w:r>
        <w:rPr>
          <w:rFonts w:eastAsia="Times New Roman"/>
          <w:spacing w:val="21"/>
        </w:rPr>
        <w:t xml:space="preserve"> </w:t>
      </w:r>
      <w:r>
        <w:rPr>
          <w:rFonts w:eastAsia="Times New Roman"/>
        </w:rPr>
        <w:t xml:space="preserve">last </w:t>
      </w:r>
      <w:r>
        <w:rPr>
          <w:rFonts w:eastAsia="Times New Roman"/>
          <w:spacing w:val="5"/>
        </w:rPr>
        <w:t xml:space="preserve"> </w:t>
      </w:r>
      <w:r>
        <w:rPr>
          <w:rFonts w:eastAsia="Times New Roman"/>
        </w:rPr>
        <w:t xml:space="preserve">name  </w:t>
      </w:r>
      <w:r>
        <w:rPr>
          <w:rFonts w:eastAsia="Times New Roman"/>
          <w:spacing w:val="21"/>
        </w:rPr>
        <w:t xml:space="preserve"> </w:t>
      </w:r>
      <w:r>
        <w:rPr>
          <w:rFonts w:eastAsia="Times New Roman"/>
        </w:rPr>
        <w:t xml:space="preserve">dob  </w:t>
      </w:r>
      <w:r>
        <w:rPr>
          <w:rFonts w:eastAsia="Times New Roman"/>
          <w:spacing w:val="9"/>
        </w:rPr>
        <w:t xml:space="preserve"> </w:t>
      </w:r>
      <w:r>
        <w:rPr>
          <w:rFonts w:eastAsia="Times New Roman"/>
        </w:rPr>
        <w:t xml:space="preserve">street  </w:t>
      </w:r>
      <w:r>
        <w:rPr>
          <w:rFonts w:eastAsia="Times New Roman"/>
          <w:spacing w:val="44"/>
        </w:rPr>
        <w:t xml:space="preserve"> </w:t>
      </w:r>
      <w:r>
        <w:rPr>
          <w:rFonts w:eastAsia="Times New Roman"/>
        </w:rPr>
        <w:t xml:space="preserve">zip  </w:t>
      </w:r>
      <w:r>
        <w:rPr>
          <w:rFonts w:eastAsia="Times New Roman"/>
          <w:spacing w:val="1"/>
        </w:rPr>
        <w:t xml:space="preserve"> </w:t>
      </w:r>
      <w:r>
        <w:rPr>
          <w:rFonts w:eastAsia="Times New Roman"/>
        </w:rPr>
        <w:t xml:space="preserve">phone  </w:t>
      </w:r>
      <w:r>
        <w:rPr>
          <w:rFonts w:eastAsia="Times New Roman"/>
          <w:spacing w:val="20"/>
        </w:rPr>
        <w:t xml:space="preserve"> </w:t>
      </w:r>
      <w:r>
        <w:rPr>
          <w:rFonts w:eastAsia="Times New Roman"/>
          <w:w w:val="104"/>
        </w:rPr>
        <w:t>email</w:t>
      </w:r>
    </w:p>
    <w:p w14:paraId="1D941074" w14:textId="77777777" w:rsidR="00F07758" w:rsidRDefault="00F07758">
      <w:pPr>
        <w:spacing w:line="200" w:lineRule="exact"/>
      </w:pPr>
    </w:p>
    <w:p w14:paraId="5447FAAC" w14:textId="77777777" w:rsidR="00F07758" w:rsidRDefault="00F07758">
      <w:pPr>
        <w:spacing w:line="200" w:lineRule="exact"/>
      </w:pPr>
    </w:p>
    <w:p w14:paraId="68686BBA" w14:textId="77777777" w:rsidR="00F07758" w:rsidRDefault="00F07758">
      <w:pPr>
        <w:spacing w:line="200" w:lineRule="exact"/>
      </w:pPr>
    </w:p>
    <w:p w14:paraId="08F9B735" w14:textId="77777777" w:rsidR="00F07758" w:rsidRDefault="00F07758">
      <w:pPr>
        <w:spacing w:line="200" w:lineRule="exact"/>
      </w:pPr>
    </w:p>
    <w:p w14:paraId="6EF630A9" w14:textId="77777777" w:rsidR="00F07758" w:rsidRDefault="00F07758">
      <w:pPr>
        <w:spacing w:line="220" w:lineRule="exact"/>
        <w:rPr>
          <w:sz w:val="22"/>
          <w:szCs w:val="22"/>
        </w:rPr>
      </w:pPr>
    </w:p>
    <w:p w14:paraId="75B5BD60" w14:textId="77777777" w:rsidR="00F07758" w:rsidRDefault="00954EE8">
      <w:pPr>
        <w:ind w:left="716"/>
      </w:pPr>
      <w:r>
        <w:rPr>
          <w:rFonts w:eastAsia="Times New Roman"/>
          <w:w w:val="121"/>
        </w:rPr>
        <w:t>USERLOGIN</w:t>
      </w:r>
    </w:p>
    <w:p w14:paraId="582F00FD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1E45C028" w14:textId="77777777" w:rsidR="00F07758" w:rsidRDefault="00954EE8">
      <w:pPr>
        <w:ind w:left="716"/>
      </w:pPr>
      <w:r>
        <w:rPr>
          <w:rFonts w:eastAsia="Times New Roman"/>
        </w:rPr>
        <w:t xml:space="preserve">username  </w:t>
      </w:r>
      <w:r>
        <w:rPr>
          <w:rFonts w:eastAsia="Times New Roman"/>
          <w:spacing w:val="45"/>
        </w:rPr>
        <w:t xml:space="preserve"> </w:t>
      </w:r>
      <w:r>
        <w:rPr>
          <w:rFonts w:eastAsia="Times New Roman"/>
        </w:rPr>
        <w:t>pass</w:t>
      </w:r>
      <w:r>
        <w:rPr>
          <w:rFonts w:eastAsia="Times New Roman"/>
          <w:spacing w:val="-5"/>
        </w:rPr>
        <w:t>w</w:t>
      </w:r>
      <w:r>
        <w:rPr>
          <w:rFonts w:eastAsia="Times New Roman"/>
        </w:rPr>
        <w:t xml:space="preserve">ord  </w:t>
      </w:r>
      <w:r>
        <w:rPr>
          <w:rFonts w:eastAsia="Times New Roman"/>
          <w:spacing w:val="32"/>
        </w:rPr>
        <w:t xml:space="preserve"> </w:t>
      </w:r>
      <w:r>
        <w:rPr>
          <w:rFonts w:eastAsia="Times New Roman"/>
        </w:rPr>
        <w:t>user</w:t>
      </w:r>
      <w:r>
        <w:rPr>
          <w:rFonts w:eastAsia="Times New Roman"/>
          <w:spacing w:val="42"/>
        </w:rPr>
        <w:t xml:space="preserve"> </w:t>
      </w:r>
      <w:r>
        <w:rPr>
          <w:rFonts w:eastAsia="Times New Roman"/>
        </w:rPr>
        <w:t xml:space="preserve">id   date </w:t>
      </w:r>
      <w:r>
        <w:rPr>
          <w:rFonts w:eastAsia="Times New Roman"/>
          <w:spacing w:val="15"/>
        </w:rPr>
        <w:t xml:space="preserve"> </w:t>
      </w:r>
      <w:r>
        <w:rPr>
          <w:rFonts w:eastAsia="Times New Roman"/>
        </w:rPr>
        <w:t xml:space="preserve">joined  </w:t>
      </w:r>
      <w:r>
        <w:rPr>
          <w:rFonts w:eastAsia="Times New Roman"/>
          <w:spacing w:val="16"/>
        </w:rPr>
        <w:t xml:space="preserve"> </w:t>
      </w:r>
      <w:r>
        <w:rPr>
          <w:rFonts w:eastAsia="Times New Roman"/>
        </w:rPr>
        <w:t xml:space="preserve">last </w:t>
      </w:r>
      <w:r>
        <w:rPr>
          <w:rFonts w:eastAsia="Times New Roman"/>
          <w:spacing w:val="5"/>
        </w:rPr>
        <w:t xml:space="preserve"> </w:t>
      </w:r>
      <w:r>
        <w:rPr>
          <w:rFonts w:eastAsia="Times New Roman"/>
          <w:w w:val="102"/>
        </w:rPr>
        <w:t>login</w:t>
      </w:r>
    </w:p>
    <w:p w14:paraId="74E974A0" w14:textId="77777777" w:rsidR="00F07758" w:rsidRDefault="00F07758">
      <w:pPr>
        <w:spacing w:line="200" w:lineRule="exact"/>
      </w:pPr>
    </w:p>
    <w:p w14:paraId="3B2C23DF" w14:textId="77777777" w:rsidR="00F07758" w:rsidRDefault="00F07758">
      <w:pPr>
        <w:spacing w:before="14" w:line="240" w:lineRule="exact"/>
        <w:rPr>
          <w:sz w:val="24"/>
          <w:szCs w:val="24"/>
        </w:rPr>
      </w:pPr>
    </w:p>
    <w:p w14:paraId="276904B2" w14:textId="77777777" w:rsidR="00F07758" w:rsidRDefault="00954EE8">
      <w:pPr>
        <w:ind w:left="716"/>
      </w:pPr>
      <w:r>
        <w:rPr>
          <w:rFonts w:eastAsia="Times New Roman"/>
          <w:w w:val="122"/>
        </w:rPr>
        <w:t>USE</w:t>
      </w:r>
      <w:r>
        <w:rPr>
          <w:rFonts w:eastAsia="Times New Roman"/>
          <w:spacing w:val="-19"/>
          <w:w w:val="122"/>
        </w:rPr>
        <w:t>R</w:t>
      </w:r>
      <w:r>
        <w:rPr>
          <w:rFonts w:eastAsia="Times New Roman"/>
          <w:w w:val="128"/>
        </w:rPr>
        <w:t>TYPE</w:t>
      </w:r>
    </w:p>
    <w:p w14:paraId="02E5DC9C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474D0C23" w14:textId="77777777" w:rsidR="00F07758" w:rsidRDefault="00954EE8">
      <w:pPr>
        <w:ind w:left="716"/>
      </w:pPr>
      <w:r>
        <w:rPr>
          <w:rFonts w:eastAsia="Times New Roman"/>
        </w:rPr>
        <w:t xml:space="preserve">id   </w:t>
      </w:r>
      <w:r>
        <w:rPr>
          <w:rFonts w:eastAsia="Times New Roman"/>
          <w:spacing w:val="-5"/>
          <w:w w:val="139"/>
        </w:rPr>
        <w:t>t</w:t>
      </w:r>
      <w:r>
        <w:rPr>
          <w:rFonts w:eastAsia="Times New Roman"/>
          <w:w w:val="107"/>
        </w:rPr>
        <w:t>y</w:t>
      </w:r>
      <w:r>
        <w:rPr>
          <w:rFonts w:eastAsia="Times New Roman"/>
          <w:spacing w:val="6"/>
          <w:w w:val="107"/>
        </w:rPr>
        <w:t>p</w:t>
      </w:r>
      <w:r>
        <w:rPr>
          <w:rFonts w:eastAsia="Times New Roman"/>
          <w:w w:val="99"/>
        </w:rPr>
        <w:t>e</w:t>
      </w:r>
    </w:p>
    <w:p w14:paraId="71D76EC9" w14:textId="77777777" w:rsidR="00F07758" w:rsidRDefault="00F07758">
      <w:pPr>
        <w:spacing w:line="200" w:lineRule="exact"/>
      </w:pPr>
    </w:p>
    <w:p w14:paraId="70C1FE37" w14:textId="77777777" w:rsidR="00F07758" w:rsidRDefault="00F07758">
      <w:pPr>
        <w:spacing w:line="200" w:lineRule="exact"/>
      </w:pPr>
    </w:p>
    <w:p w14:paraId="5D428515" w14:textId="77777777" w:rsidR="00F07758" w:rsidRDefault="00F07758">
      <w:pPr>
        <w:spacing w:before="4" w:line="220" w:lineRule="exact"/>
        <w:rPr>
          <w:sz w:val="22"/>
          <w:szCs w:val="22"/>
        </w:rPr>
      </w:pPr>
    </w:p>
    <w:p w14:paraId="5BF84F45" w14:textId="77777777" w:rsidR="00F07758" w:rsidRDefault="00954EE8">
      <w:pPr>
        <w:ind w:left="716"/>
      </w:pPr>
      <w:r>
        <w:rPr>
          <w:rFonts w:eastAsia="Times New Roman"/>
          <w:w w:val="123"/>
        </w:rPr>
        <w:t>CUSTOME</w:t>
      </w:r>
      <w:r>
        <w:rPr>
          <w:rFonts w:eastAsia="Times New Roman"/>
          <w:spacing w:val="-5"/>
          <w:w w:val="123"/>
        </w:rPr>
        <w:t>R</w:t>
      </w:r>
      <w:r>
        <w:rPr>
          <w:rFonts w:eastAsia="Times New Roman"/>
          <w:w w:val="124"/>
        </w:rPr>
        <w:t>CA</w:t>
      </w:r>
      <w:r>
        <w:rPr>
          <w:rFonts w:eastAsia="Times New Roman"/>
          <w:spacing w:val="-19"/>
          <w:w w:val="124"/>
        </w:rPr>
        <w:t>R</w:t>
      </w:r>
      <w:r>
        <w:rPr>
          <w:rFonts w:eastAsia="Times New Roman"/>
          <w:w w:val="130"/>
        </w:rPr>
        <w:t>T</w:t>
      </w:r>
    </w:p>
    <w:p w14:paraId="6005DF55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5C55B4D7" w14:textId="77777777" w:rsidR="00F07758" w:rsidRDefault="00954EE8">
      <w:pPr>
        <w:ind w:left="716"/>
      </w:pPr>
      <w:r>
        <w:rPr>
          <w:rFonts w:eastAsia="Times New Roman"/>
        </w:rPr>
        <w:t xml:space="preserve">customer </w:t>
      </w:r>
      <w:r>
        <w:rPr>
          <w:rFonts w:eastAsia="Times New Roman"/>
          <w:spacing w:val="23"/>
        </w:rPr>
        <w:t xml:space="preserve"> </w:t>
      </w:r>
      <w:r>
        <w:rPr>
          <w:rFonts w:eastAsia="Times New Roman"/>
        </w:rPr>
        <w:t xml:space="preserve">id   </w:t>
      </w:r>
      <w:r>
        <w:rPr>
          <w:rFonts w:eastAsia="Times New Roman"/>
          <w:u w:val="single" w:color="000000"/>
        </w:rPr>
        <w:t xml:space="preserve">item </w:t>
      </w:r>
      <w:r>
        <w:rPr>
          <w:rFonts w:eastAsia="Times New Roman"/>
          <w:spacing w:val="48"/>
          <w:u w:val="single" w:color="000000"/>
        </w:rPr>
        <w:t xml:space="preserve"> </w:t>
      </w:r>
      <w:r>
        <w:rPr>
          <w:rFonts w:eastAsia="Times New Roman"/>
          <w:u w:val="single" w:color="000000"/>
        </w:rPr>
        <w:t>id</w:t>
      </w:r>
      <w:r>
        <w:rPr>
          <w:rFonts w:eastAsia="Times New Roman"/>
        </w:rPr>
        <w:t xml:space="preserve">   </w:t>
      </w:r>
      <w:r>
        <w:rPr>
          <w:rFonts w:eastAsia="Times New Roman"/>
          <w:w w:val="112"/>
        </w:rPr>
        <w:t>qua</w:t>
      </w:r>
      <w:r>
        <w:rPr>
          <w:rFonts w:eastAsia="Times New Roman"/>
          <w:spacing w:val="-6"/>
          <w:w w:val="112"/>
        </w:rPr>
        <w:t>n</w:t>
      </w:r>
      <w:r>
        <w:rPr>
          <w:rFonts w:eastAsia="Times New Roman"/>
          <w:w w:val="112"/>
        </w:rPr>
        <w:t>ti</w:t>
      </w:r>
      <w:r>
        <w:rPr>
          <w:rFonts w:eastAsia="Times New Roman"/>
          <w:spacing w:val="-6"/>
          <w:w w:val="112"/>
        </w:rPr>
        <w:t>t</w:t>
      </w:r>
      <w:r>
        <w:rPr>
          <w:rFonts w:eastAsia="Times New Roman"/>
          <w:w w:val="112"/>
        </w:rPr>
        <w:t xml:space="preserve">y </w:t>
      </w:r>
      <w:r>
        <w:rPr>
          <w:rFonts w:eastAsia="Times New Roman"/>
          <w:spacing w:val="35"/>
          <w:w w:val="112"/>
        </w:rPr>
        <w:t xml:space="preserve"> </w:t>
      </w:r>
      <w:r>
        <w:rPr>
          <w:rFonts w:eastAsia="Times New Roman"/>
        </w:rPr>
        <w:t xml:space="preserve">date </w:t>
      </w:r>
      <w:r>
        <w:rPr>
          <w:rFonts w:eastAsia="Times New Roman"/>
          <w:spacing w:val="15"/>
        </w:rPr>
        <w:t xml:space="preserve"> </w:t>
      </w:r>
      <w:r>
        <w:rPr>
          <w:rFonts w:eastAsia="Times New Roman"/>
          <w:w w:val="108"/>
        </w:rPr>
        <w:t>added</w:t>
      </w:r>
    </w:p>
    <w:p w14:paraId="5F078AB3" w14:textId="77777777" w:rsidR="00F07758" w:rsidRDefault="00F07758">
      <w:pPr>
        <w:spacing w:line="200" w:lineRule="exact"/>
      </w:pPr>
    </w:p>
    <w:p w14:paraId="3F60D2C3" w14:textId="77777777" w:rsidR="00F07758" w:rsidRDefault="00F07758">
      <w:pPr>
        <w:spacing w:line="200" w:lineRule="exact"/>
      </w:pPr>
    </w:p>
    <w:p w14:paraId="00826599" w14:textId="77777777" w:rsidR="00F07758" w:rsidRDefault="00F07758">
      <w:pPr>
        <w:spacing w:before="4" w:line="220" w:lineRule="exact"/>
        <w:rPr>
          <w:sz w:val="22"/>
          <w:szCs w:val="22"/>
        </w:rPr>
      </w:pPr>
    </w:p>
    <w:p w14:paraId="2580617F" w14:textId="77777777" w:rsidR="00F07758" w:rsidRDefault="00954EE8">
      <w:pPr>
        <w:ind w:left="716"/>
      </w:pPr>
      <w:r>
        <w:rPr>
          <w:rFonts w:eastAsia="Times New Roman"/>
          <w:w w:val="124"/>
        </w:rPr>
        <w:t>REGION</w:t>
      </w:r>
    </w:p>
    <w:p w14:paraId="4929007B" w14:textId="77777777" w:rsidR="00F07758" w:rsidRDefault="00954EE8">
      <w:pPr>
        <w:spacing w:before="87"/>
        <w:ind w:left="716"/>
        <w:sectPr w:rsidR="00F07758">
          <w:footerReference w:type="default" r:id="rId8"/>
          <w:pgSz w:w="11920" w:h="16840"/>
          <w:pgMar w:top="2220" w:right="1320" w:bottom="280" w:left="1680" w:header="1768" w:footer="1548" w:gutter="0"/>
          <w:pgNumType w:start="2"/>
          <w:cols w:space="720"/>
        </w:sectPr>
      </w:pPr>
      <w:r>
        <w:rPr>
          <w:rFonts w:eastAsia="Times New Roman"/>
        </w:rPr>
        <w:t xml:space="preserve">zip  </w:t>
      </w:r>
      <w:r>
        <w:rPr>
          <w:rFonts w:eastAsia="Times New Roman"/>
          <w:spacing w:val="1"/>
        </w:rPr>
        <w:t xml:space="preserve"> </w:t>
      </w:r>
      <w:r>
        <w:rPr>
          <w:rFonts w:eastAsia="Times New Roman"/>
        </w:rPr>
        <w:t>ci</w:t>
      </w:r>
      <w:r>
        <w:rPr>
          <w:rFonts w:eastAsia="Times New Roman"/>
          <w:spacing w:val="-5"/>
        </w:rPr>
        <w:t>t</w:t>
      </w:r>
      <w:r>
        <w:rPr>
          <w:rFonts w:eastAsia="Times New Roman"/>
        </w:rPr>
        <w:t xml:space="preserve">y  </w:t>
      </w:r>
      <w:r>
        <w:rPr>
          <w:rFonts w:eastAsia="Times New Roman"/>
          <w:spacing w:val="16"/>
        </w:rPr>
        <w:t xml:space="preserve"> </w:t>
      </w:r>
      <w:r>
        <w:rPr>
          <w:rFonts w:eastAsia="Times New Roman"/>
          <w:w w:val="115"/>
        </w:rPr>
        <w:t>state</w:t>
      </w:r>
    </w:p>
    <w:p w14:paraId="45044EA1" w14:textId="77777777" w:rsidR="00F07758" w:rsidRDefault="00F07758">
      <w:pPr>
        <w:spacing w:before="9" w:line="120" w:lineRule="exact"/>
        <w:rPr>
          <w:sz w:val="12"/>
          <w:szCs w:val="12"/>
        </w:rPr>
      </w:pPr>
    </w:p>
    <w:p w14:paraId="514953D9" w14:textId="77777777" w:rsidR="00F07758" w:rsidRDefault="00F07758">
      <w:pPr>
        <w:spacing w:line="200" w:lineRule="exact"/>
      </w:pPr>
    </w:p>
    <w:p w14:paraId="0522921D" w14:textId="77777777" w:rsidR="00F07758" w:rsidRDefault="00F07758">
      <w:pPr>
        <w:spacing w:line="200" w:lineRule="exact"/>
      </w:pPr>
    </w:p>
    <w:p w14:paraId="1A4C13B1" w14:textId="77777777" w:rsidR="00F07758" w:rsidRDefault="00F07758">
      <w:pPr>
        <w:spacing w:line="200" w:lineRule="exact"/>
      </w:pPr>
    </w:p>
    <w:p w14:paraId="739C26C5" w14:textId="77777777" w:rsidR="00F07758" w:rsidRDefault="00954EE8">
      <w:pPr>
        <w:spacing w:before="15"/>
        <w:ind w:left="816"/>
        <w:rPr>
          <w:sz w:val="24"/>
          <w:szCs w:val="24"/>
        </w:rPr>
      </w:pPr>
      <w:r>
        <w:rPr>
          <w:rFonts w:eastAsia="Times New Roman"/>
          <w:color w:val="0046AA"/>
          <w:w w:val="120"/>
          <w:sz w:val="24"/>
          <w:szCs w:val="24"/>
        </w:rPr>
        <w:t>Original</w:t>
      </w:r>
      <w:r>
        <w:rPr>
          <w:rFonts w:eastAsia="Times New Roman"/>
          <w:color w:val="0046AA"/>
          <w:spacing w:val="3"/>
          <w:w w:val="120"/>
          <w:sz w:val="24"/>
          <w:szCs w:val="24"/>
        </w:rPr>
        <w:t xml:space="preserve"> </w:t>
      </w:r>
      <w:r>
        <w:rPr>
          <w:rFonts w:eastAsia="Times New Roman"/>
          <w:color w:val="0046AA"/>
          <w:w w:val="120"/>
          <w:sz w:val="24"/>
          <w:szCs w:val="24"/>
        </w:rPr>
        <w:t>Database</w:t>
      </w:r>
      <w:r>
        <w:rPr>
          <w:rFonts w:eastAsia="Times New Roman"/>
          <w:color w:val="0046AA"/>
          <w:spacing w:val="37"/>
          <w:w w:val="120"/>
          <w:sz w:val="24"/>
          <w:szCs w:val="24"/>
        </w:rPr>
        <w:t xml:space="preserve"> </w:t>
      </w:r>
      <w:r>
        <w:rPr>
          <w:rFonts w:eastAsia="Times New Roman"/>
          <w:color w:val="0046AA"/>
          <w:w w:val="112"/>
          <w:sz w:val="24"/>
          <w:szCs w:val="24"/>
        </w:rPr>
        <w:t>S</w:t>
      </w:r>
      <w:r>
        <w:rPr>
          <w:rFonts w:eastAsia="Times New Roman"/>
          <w:color w:val="0046AA"/>
          <w:spacing w:val="-7"/>
          <w:w w:val="112"/>
          <w:sz w:val="24"/>
          <w:szCs w:val="24"/>
        </w:rPr>
        <w:t>c</w:t>
      </w:r>
      <w:r>
        <w:rPr>
          <w:rFonts w:eastAsia="Times New Roman"/>
          <w:color w:val="0046AA"/>
          <w:w w:val="120"/>
          <w:sz w:val="24"/>
          <w:szCs w:val="24"/>
        </w:rPr>
        <w:t>hema</w:t>
      </w:r>
    </w:p>
    <w:p w14:paraId="4888399E" w14:textId="77777777" w:rsidR="00F07758" w:rsidRDefault="00F07758">
      <w:pPr>
        <w:spacing w:before="2" w:line="140" w:lineRule="exact"/>
        <w:rPr>
          <w:sz w:val="15"/>
          <w:szCs w:val="15"/>
        </w:rPr>
      </w:pPr>
    </w:p>
    <w:p w14:paraId="2D174B86" w14:textId="77777777" w:rsidR="00F07758" w:rsidRDefault="00F07758">
      <w:pPr>
        <w:spacing w:line="200" w:lineRule="exact"/>
      </w:pPr>
    </w:p>
    <w:p w14:paraId="71B92772" w14:textId="77777777" w:rsidR="00F07758" w:rsidRDefault="00954EE8">
      <w:pPr>
        <w:ind w:left="716"/>
      </w:pPr>
      <w:r>
        <w:rPr>
          <w:rFonts w:eastAsia="Times New Roman"/>
          <w:w w:val="125"/>
        </w:rPr>
        <w:t>PHONE</w:t>
      </w:r>
    </w:p>
    <w:p w14:paraId="672B4376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01C7FA3C" w14:textId="77777777" w:rsidR="00F07758" w:rsidRDefault="00954EE8">
      <w:pPr>
        <w:ind w:left="716"/>
      </w:pPr>
      <w:r>
        <w:rPr>
          <w:rFonts w:eastAsia="Times New Roman"/>
          <w:u w:val="single" w:color="000000"/>
        </w:rPr>
        <w:t xml:space="preserve">item </w:t>
      </w:r>
      <w:r>
        <w:rPr>
          <w:rFonts w:eastAsia="Times New Roman"/>
          <w:spacing w:val="48"/>
          <w:u w:val="single" w:color="000000"/>
        </w:rPr>
        <w:t xml:space="preserve"> </w:t>
      </w:r>
      <w:r>
        <w:rPr>
          <w:rFonts w:eastAsia="Times New Roman"/>
          <w:u w:val="single" w:color="000000"/>
        </w:rPr>
        <w:t>id</w:t>
      </w:r>
      <w:r>
        <w:rPr>
          <w:rFonts w:eastAsia="Times New Roman"/>
        </w:rPr>
        <w:t xml:space="preserve">   ma</w:t>
      </w:r>
      <w:r>
        <w:rPr>
          <w:rFonts w:eastAsia="Times New Roman"/>
          <w:spacing w:val="-5"/>
        </w:rPr>
        <w:t>k</w:t>
      </w:r>
      <w:r>
        <w:rPr>
          <w:rFonts w:eastAsia="Times New Roman"/>
        </w:rPr>
        <w:t xml:space="preserve">er </w:t>
      </w:r>
      <w:r>
        <w:rPr>
          <w:rFonts w:eastAsia="Times New Roman"/>
          <w:spacing w:val="7"/>
        </w:rPr>
        <w:t xml:space="preserve"> </w:t>
      </w:r>
      <w:r>
        <w:rPr>
          <w:rFonts w:eastAsia="Times New Roman"/>
        </w:rPr>
        <w:t>id   img   m</w:t>
      </w:r>
      <w:r>
        <w:rPr>
          <w:rFonts w:eastAsia="Times New Roman"/>
          <w:spacing w:val="6"/>
        </w:rPr>
        <w:t>o</w:t>
      </w:r>
      <w:r>
        <w:rPr>
          <w:rFonts w:eastAsia="Times New Roman"/>
        </w:rPr>
        <w:t xml:space="preserve">del  </w:t>
      </w:r>
      <w:r>
        <w:rPr>
          <w:rFonts w:eastAsia="Times New Roman"/>
          <w:spacing w:val="8"/>
        </w:rPr>
        <w:t xml:space="preserve"> </w:t>
      </w:r>
      <w:r>
        <w:rPr>
          <w:rFonts w:eastAsia="Times New Roman"/>
        </w:rPr>
        <w:t>displ</w:t>
      </w:r>
      <w:r>
        <w:rPr>
          <w:rFonts w:eastAsia="Times New Roman"/>
          <w:spacing w:val="-5"/>
        </w:rPr>
        <w:t>a</w:t>
      </w:r>
      <w:r>
        <w:rPr>
          <w:rFonts w:eastAsia="Times New Roman"/>
        </w:rPr>
        <w:t xml:space="preserve">y </w:t>
      </w:r>
      <w:r>
        <w:rPr>
          <w:rFonts w:eastAsia="Times New Roman"/>
          <w:spacing w:val="6"/>
        </w:rPr>
        <w:t xml:space="preserve"> </w:t>
      </w:r>
      <w:r>
        <w:rPr>
          <w:rFonts w:eastAsia="Times New Roman"/>
        </w:rPr>
        <w:t>in   color</w:t>
      </w:r>
      <w:r>
        <w:rPr>
          <w:rFonts w:eastAsia="Times New Roman"/>
        </w:rPr>
        <w:t xml:space="preserve"> </w:t>
      </w:r>
      <w:r>
        <w:rPr>
          <w:rFonts w:eastAsia="Times New Roman"/>
          <w:spacing w:val="49"/>
        </w:rPr>
        <w:t xml:space="preserve"> </w:t>
      </w:r>
      <w:r>
        <w:rPr>
          <w:rFonts w:eastAsia="Times New Roman"/>
        </w:rPr>
        <w:t xml:space="preserve">price  </w:t>
      </w:r>
      <w:r>
        <w:rPr>
          <w:rFonts w:eastAsia="Times New Roman"/>
          <w:spacing w:val="11"/>
        </w:rPr>
        <w:t xml:space="preserve"> </w:t>
      </w:r>
      <w:r>
        <w:rPr>
          <w:rFonts w:eastAsia="Times New Roman"/>
        </w:rPr>
        <w:t xml:space="preserve">storage </w:t>
      </w:r>
      <w:r>
        <w:rPr>
          <w:rFonts w:eastAsia="Times New Roman"/>
          <w:spacing w:val="12"/>
        </w:rPr>
        <w:t xml:space="preserve"> </w:t>
      </w:r>
      <w:r>
        <w:rPr>
          <w:rFonts w:eastAsia="Times New Roman"/>
        </w:rPr>
        <w:t xml:space="preserve">GB  </w:t>
      </w:r>
      <w:r>
        <w:rPr>
          <w:rFonts w:eastAsia="Times New Roman"/>
          <w:spacing w:val="10"/>
        </w:rPr>
        <w:t xml:space="preserve"> </w:t>
      </w:r>
      <w:r>
        <w:rPr>
          <w:rFonts w:eastAsia="Times New Roman"/>
        </w:rPr>
        <w:t xml:space="preserve">os </w:t>
      </w:r>
      <w:r>
        <w:rPr>
          <w:rFonts w:eastAsia="Times New Roman"/>
          <w:spacing w:val="41"/>
        </w:rPr>
        <w:t xml:space="preserve"> </w:t>
      </w:r>
      <w:r>
        <w:rPr>
          <w:rFonts w:eastAsia="Times New Roman"/>
        </w:rPr>
        <w:t>st</w:t>
      </w:r>
      <w:r>
        <w:rPr>
          <w:rFonts w:eastAsia="Times New Roman"/>
          <w:spacing w:val="6"/>
        </w:rPr>
        <w:t>o</w:t>
      </w:r>
      <w:r>
        <w:rPr>
          <w:rFonts w:eastAsia="Times New Roman"/>
          <w:spacing w:val="-5"/>
        </w:rPr>
        <w:t>c</w:t>
      </w:r>
      <w:r>
        <w:rPr>
          <w:rFonts w:eastAsia="Times New Roman"/>
        </w:rPr>
        <w:t>k</w:t>
      </w:r>
      <w:r>
        <w:rPr>
          <w:rFonts w:eastAsia="Times New Roman"/>
          <w:spacing w:val="47"/>
        </w:rPr>
        <w:t xml:space="preserve"> </w:t>
      </w:r>
      <w:r>
        <w:rPr>
          <w:rFonts w:eastAsia="Times New Roman"/>
          <w:w w:val="108"/>
        </w:rPr>
        <w:t>qua</w:t>
      </w:r>
      <w:r>
        <w:rPr>
          <w:rFonts w:eastAsia="Times New Roman"/>
          <w:spacing w:val="-5"/>
          <w:w w:val="108"/>
        </w:rPr>
        <w:t>n</w:t>
      </w:r>
      <w:r>
        <w:rPr>
          <w:rFonts w:eastAsia="Times New Roman"/>
          <w:w w:val="108"/>
        </w:rPr>
        <w:t>ti</w:t>
      </w:r>
      <w:r>
        <w:rPr>
          <w:rFonts w:eastAsia="Times New Roman"/>
          <w:spacing w:val="-5"/>
          <w:w w:val="108"/>
        </w:rPr>
        <w:t>t</w:t>
      </w:r>
      <w:r>
        <w:rPr>
          <w:rFonts w:eastAsia="Times New Roman"/>
          <w:w w:val="108"/>
        </w:rPr>
        <w:t xml:space="preserve">y  </w:t>
      </w:r>
      <w:r>
        <w:rPr>
          <w:rFonts w:eastAsia="Times New Roman"/>
          <w:spacing w:val="11"/>
          <w:w w:val="108"/>
        </w:rPr>
        <w:t xml:space="preserve"> </w:t>
      </w:r>
      <w:r>
        <w:rPr>
          <w:rFonts w:eastAsia="Times New Roman"/>
          <w:w w:val="108"/>
        </w:rPr>
        <w:t>link</w:t>
      </w:r>
    </w:p>
    <w:p w14:paraId="6FD786A4" w14:textId="77777777" w:rsidR="00F07758" w:rsidRDefault="00F07758">
      <w:pPr>
        <w:spacing w:line="200" w:lineRule="exact"/>
      </w:pPr>
    </w:p>
    <w:p w14:paraId="3A554049" w14:textId="77777777" w:rsidR="00F07758" w:rsidRDefault="00F07758">
      <w:pPr>
        <w:spacing w:line="200" w:lineRule="exact"/>
      </w:pPr>
    </w:p>
    <w:p w14:paraId="739000EA" w14:textId="77777777" w:rsidR="00F07758" w:rsidRDefault="00F07758">
      <w:pPr>
        <w:spacing w:line="200" w:lineRule="exact"/>
      </w:pPr>
    </w:p>
    <w:p w14:paraId="76800D63" w14:textId="77777777" w:rsidR="00F07758" w:rsidRDefault="00F07758">
      <w:pPr>
        <w:spacing w:before="10" w:line="240" w:lineRule="exact"/>
        <w:rPr>
          <w:sz w:val="24"/>
          <w:szCs w:val="24"/>
        </w:rPr>
      </w:pPr>
    </w:p>
    <w:p w14:paraId="298E7CE3" w14:textId="77777777" w:rsidR="00F07758" w:rsidRDefault="00954EE8">
      <w:pPr>
        <w:ind w:left="716"/>
      </w:pPr>
      <w:r>
        <w:rPr>
          <w:rFonts w:eastAsia="Times New Roman"/>
          <w:w w:val="123"/>
        </w:rPr>
        <w:t>MAKER</w:t>
      </w:r>
    </w:p>
    <w:p w14:paraId="5A59D5EC" w14:textId="77777777" w:rsidR="00F07758" w:rsidRDefault="00F07758">
      <w:pPr>
        <w:spacing w:before="3" w:line="40" w:lineRule="exact"/>
        <w:rPr>
          <w:sz w:val="5"/>
          <w:szCs w:val="5"/>
        </w:rPr>
      </w:pPr>
    </w:p>
    <w:tbl>
      <w:tblPr>
        <w:tblW w:w="0" w:type="auto"/>
        <w:tblInd w:w="6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"/>
        <w:gridCol w:w="606"/>
        <w:gridCol w:w="462"/>
        <w:gridCol w:w="673"/>
        <w:gridCol w:w="806"/>
        <w:gridCol w:w="774"/>
      </w:tblGrid>
      <w:tr w:rsidR="00F07758" w14:paraId="66F6BCB8" w14:textId="77777777">
        <w:trPr>
          <w:trHeight w:hRule="exact" w:val="343"/>
        </w:trPr>
        <w:tc>
          <w:tcPr>
            <w:tcW w:w="3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4370A72F" w14:textId="77777777" w:rsidR="00F07758" w:rsidRDefault="00954EE8">
            <w:pPr>
              <w:spacing w:before="45"/>
              <w:ind w:left="62"/>
            </w:pPr>
            <w:r>
              <w:rPr>
                <w:rFonts w:eastAsia="Times New Roman"/>
                <w:w w:val="106"/>
              </w:rPr>
              <w:t>id</w:t>
            </w:r>
          </w:p>
        </w:tc>
        <w:tc>
          <w:tcPr>
            <w:tcW w:w="6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53CA97DB" w14:textId="77777777" w:rsidR="00F07758" w:rsidRDefault="00954EE8">
            <w:pPr>
              <w:spacing w:before="45"/>
              <w:ind w:left="66"/>
            </w:pPr>
            <w:r>
              <w:rPr>
                <w:rFonts w:eastAsia="Times New Roman"/>
                <w:w w:val="107"/>
              </w:rPr>
              <w:t>name</w:t>
            </w:r>
          </w:p>
        </w:tc>
        <w:tc>
          <w:tcPr>
            <w:tcW w:w="4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1E3087F9" w14:textId="77777777" w:rsidR="00F07758" w:rsidRDefault="00954EE8">
            <w:pPr>
              <w:spacing w:before="45"/>
              <w:ind w:left="66"/>
            </w:pPr>
            <w:r>
              <w:rPr>
                <w:rFonts w:eastAsia="Times New Roman"/>
                <w:w w:val="110"/>
              </w:rPr>
              <w:t>ci</w:t>
            </w:r>
            <w:r>
              <w:rPr>
                <w:rFonts w:eastAsia="Times New Roman"/>
                <w:spacing w:val="-5"/>
                <w:w w:val="110"/>
              </w:rPr>
              <w:t>t</w:t>
            </w:r>
            <w:r>
              <w:rPr>
                <w:rFonts w:eastAsia="Times New Roman"/>
                <w:w w:val="105"/>
              </w:rPr>
              <w:t>y</w:t>
            </w:r>
          </w:p>
        </w:tc>
        <w:tc>
          <w:tcPr>
            <w:tcW w:w="6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46DD2603" w14:textId="77777777" w:rsidR="00F07758" w:rsidRDefault="00954EE8">
            <w:pPr>
              <w:spacing w:before="45"/>
              <w:ind w:left="66"/>
            </w:pPr>
            <w:r>
              <w:rPr>
                <w:rFonts w:eastAsia="Times New Roman"/>
                <w:w w:val="104"/>
              </w:rPr>
              <w:t>region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2D0810AA" w14:textId="77777777" w:rsidR="00F07758" w:rsidRDefault="00954EE8">
            <w:pPr>
              <w:spacing w:before="45"/>
              <w:ind w:left="66"/>
            </w:pPr>
            <w:r>
              <w:rPr>
                <w:rFonts w:eastAsia="Times New Roman"/>
                <w:w w:val="105"/>
              </w:rPr>
              <w:t>cou</w:t>
            </w:r>
            <w:r>
              <w:rPr>
                <w:rFonts w:eastAsia="Times New Roman"/>
                <w:spacing w:val="-5"/>
                <w:w w:val="105"/>
              </w:rPr>
              <w:t>n</w:t>
            </w:r>
            <w:r>
              <w:rPr>
                <w:rFonts w:eastAsia="Times New Roman"/>
                <w:w w:val="117"/>
              </w:rPr>
              <w:t>try</w:t>
            </w:r>
          </w:p>
        </w:tc>
        <w:tc>
          <w:tcPr>
            <w:tcW w:w="7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</w:tcPr>
          <w:p w14:paraId="29741FDA" w14:textId="77777777" w:rsidR="00F07758" w:rsidRDefault="00954EE8">
            <w:pPr>
              <w:spacing w:before="45"/>
              <w:ind w:left="66"/>
            </w:pPr>
            <w:r>
              <w:rPr>
                <w:rFonts w:eastAsia="Times New Roman"/>
                <w:spacing w:val="-6"/>
                <w:w w:val="99"/>
              </w:rPr>
              <w:t>w</w:t>
            </w:r>
            <w:r>
              <w:rPr>
                <w:rFonts w:eastAsia="Times New Roman"/>
                <w:w w:val="107"/>
              </w:rPr>
              <w:t>ebsite</w:t>
            </w:r>
          </w:p>
        </w:tc>
      </w:tr>
    </w:tbl>
    <w:p w14:paraId="22B2C679" w14:textId="77777777" w:rsidR="00F07758" w:rsidRDefault="00F07758">
      <w:pPr>
        <w:spacing w:line="200" w:lineRule="exact"/>
      </w:pPr>
    </w:p>
    <w:p w14:paraId="3F74CB73" w14:textId="77777777" w:rsidR="00F07758" w:rsidRDefault="00F07758">
      <w:pPr>
        <w:spacing w:line="200" w:lineRule="exact"/>
      </w:pPr>
    </w:p>
    <w:p w14:paraId="7EADDD28" w14:textId="77777777" w:rsidR="00F07758" w:rsidRDefault="00F07758">
      <w:pPr>
        <w:spacing w:before="7" w:line="240" w:lineRule="exact"/>
        <w:rPr>
          <w:sz w:val="24"/>
          <w:szCs w:val="24"/>
        </w:rPr>
      </w:pPr>
    </w:p>
    <w:p w14:paraId="6F0A3453" w14:textId="77777777" w:rsidR="00F07758" w:rsidRDefault="00954EE8">
      <w:pPr>
        <w:spacing w:before="22"/>
        <w:ind w:left="716"/>
      </w:pPr>
      <w:r>
        <w:rPr>
          <w:rFonts w:eastAsia="Times New Roman"/>
          <w:w w:val="123"/>
        </w:rPr>
        <w:t>CUSTOME</w:t>
      </w:r>
      <w:r>
        <w:rPr>
          <w:rFonts w:eastAsia="Times New Roman"/>
          <w:spacing w:val="-5"/>
          <w:w w:val="123"/>
        </w:rPr>
        <w:t>R</w:t>
      </w:r>
      <w:r>
        <w:rPr>
          <w:rFonts w:eastAsia="Times New Roman"/>
          <w:w w:val="124"/>
        </w:rPr>
        <w:t>ORDER</w:t>
      </w:r>
    </w:p>
    <w:p w14:paraId="75864A76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3BE389E1" w14:textId="77777777" w:rsidR="00F07758" w:rsidRDefault="00954EE8">
      <w:pPr>
        <w:ind w:left="716"/>
      </w:pPr>
      <w:r>
        <w:rPr>
          <w:rFonts w:eastAsia="Times New Roman"/>
        </w:rPr>
        <w:t xml:space="preserve">order </w:t>
      </w:r>
      <w:r>
        <w:rPr>
          <w:rFonts w:eastAsia="Times New Roman"/>
          <w:spacing w:val="2"/>
        </w:rPr>
        <w:t xml:space="preserve"> </w:t>
      </w:r>
      <w:r>
        <w:rPr>
          <w:rFonts w:eastAsia="Times New Roman"/>
        </w:rPr>
        <w:t xml:space="preserve">id   customer </w:t>
      </w:r>
      <w:r>
        <w:rPr>
          <w:rFonts w:eastAsia="Times New Roman"/>
          <w:spacing w:val="23"/>
        </w:rPr>
        <w:t xml:space="preserve"> </w:t>
      </w:r>
      <w:r>
        <w:rPr>
          <w:rFonts w:eastAsia="Times New Roman"/>
        </w:rPr>
        <w:t xml:space="preserve">id   item </w:t>
      </w:r>
      <w:r>
        <w:rPr>
          <w:rFonts w:eastAsia="Times New Roman"/>
          <w:spacing w:val="4"/>
        </w:rPr>
        <w:t xml:space="preserve"> </w:t>
      </w:r>
      <w:r>
        <w:rPr>
          <w:rFonts w:eastAsia="Times New Roman"/>
        </w:rPr>
        <w:t xml:space="preserve">id   order </w:t>
      </w:r>
      <w:r>
        <w:rPr>
          <w:rFonts w:eastAsia="Times New Roman"/>
          <w:spacing w:val="2"/>
        </w:rPr>
        <w:t xml:space="preserve"> </w:t>
      </w:r>
      <w:r>
        <w:rPr>
          <w:rFonts w:eastAsia="Times New Roman"/>
        </w:rPr>
        <w:t xml:space="preserve">date  </w:t>
      </w:r>
      <w:r>
        <w:rPr>
          <w:rFonts w:eastAsia="Times New Roman"/>
          <w:spacing w:val="34"/>
        </w:rPr>
        <w:t xml:space="preserve"> </w:t>
      </w:r>
      <w:r>
        <w:rPr>
          <w:rFonts w:eastAsia="Times New Roman"/>
        </w:rPr>
        <w:t>ship</w:t>
      </w:r>
      <w:r>
        <w:rPr>
          <w:rFonts w:eastAsia="Times New Roman"/>
          <w:spacing w:val="42"/>
        </w:rPr>
        <w:t xml:space="preserve"> </w:t>
      </w:r>
      <w:r>
        <w:rPr>
          <w:rFonts w:eastAsia="Times New Roman"/>
        </w:rPr>
        <w:t xml:space="preserve">date  </w:t>
      </w:r>
      <w:r>
        <w:rPr>
          <w:rFonts w:eastAsia="Times New Roman"/>
          <w:spacing w:val="34"/>
        </w:rPr>
        <w:t xml:space="preserve"> </w:t>
      </w:r>
      <w:r>
        <w:rPr>
          <w:rFonts w:eastAsia="Times New Roman"/>
        </w:rPr>
        <w:t>arri</w:t>
      </w:r>
      <w:r>
        <w:rPr>
          <w:rFonts w:eastAsia="Times New Roman"/>
          <w:spacing w:val="-11"/>
        </w:rPr>
        <w:t>v</w:t>
      </w:r>
      <w:r>
        <w:rPr>
          <w:rFonts w:eastAsia="Times New Roman"/>
        </w:rPr>
        <w:t xml:space="preserve">al </w:t>
      </w:r>
      <w:r>
        <w:rPr>
          <w:rFonts w:eastAsia="Times New Roman"/>
          <w:spacing w:val="20"/>
        </w:rPr>
        <w:t xml:space="preserve"> </w:t>
      </w:r>
      <w:r>
        <w:rPr>
          <w:rFonts w:eastAsia="Times New Roman"/>
        </w:rPr>
        <w:t xml:space="preserve">date  </w:t>
      </w:r>
      <w:r>
        <w:rPr>
          <w:rFonts w:eastAsia="Times New Roman"/>
          <w:spacing w:val="34"/>
        </w:rPr>
        <w:t xml:space="preserve"> </w:t>
      </w:r>
      <w:r>
        <w:rPr>
          <w:rFonts w:eastAsia="Times New Roman"/>
          <w:w w:val="109"/>
        </w:rPr>
        <w:t>qua</w:t>
      </w:r>
      <w:r>
        <w:rPr>
          <w:rFonts w:eastAsia="Times New Roman"/>
          <w:spacing w:val="-5"/>
          <w:w w:val="109"/>
        </w:rPr>
        <w:t>n</w:t>
      </w:r>
      <w:r>
        <w:rPr>
          <w:rFonts w:eastAsia="Times New Roman"/>
          <w:w w:val="126"/>
        </w:rPr>
        <w:t>ti</w:t>
      </w:r>
      <w:r>
        <w:rPr>
          <w:rFonts w:eastAsia="Times New Roman"/>
          <w:spacing w:val="-5"/>
          <w:w w:val="126"/>
        </w:rPr>
        <w:t>t</w:t>
      </w:r>
      <w:r>
        <w:rPr>
          <w:rFonts w:eastAsia="Times New Roman"/>
          <w:w w:val="105"/>
        </w:rPr>
        <w:t>y</w:t>
      </w:r>
    </w:p>
    <w:p w14:paraId="232D3DB4" w14:textId="77777777" w:rsidR="00F07758" w:rsidRDefault="00F07758">
      <w:pPr>
        <w:spacing w:line="200" w:lineRule="exact"/>
      </w:pPr>
    </w:p>
    <w:p w14:paraId="19A4E860" w14:textId="77777777" w:rsidR="00F07758" w:rsidRDefault="00F07758">
      <w:pPr>
        <w:spacing w:line="200" w:lineRule="exact"/>
      </w:pPr>
    </w:p>
    <w:p w14:paraId="66737760" w14:textId="77777777" w:rsidR="00F07758" w:rsidRDefault="00F07758">
      <w:pPr>
        <w:spacing w:line="200" w:lineRule="exact"/>
      </w:pPr>
    </w:p>
    <w:p w14:paraId="76B7892B" w14:textId="77777777" w:rsidR="00F07758" w:rsidRDefault="00F07758">
      <w:pPr>
        <w:spacing w:before="10" w:line="240" w:lineRule="exact"/>
        <w:rPr>
          <w:sz w:val="24"/>
          <w:szCs w:val="24"/>
        </w:rPr>
      </w:pPr>
    </w:p>
    <w:p w14:paraId="7A163B04" w14:textId="77777777" w:rsidR="00F07758" w:rsidRDefault="00954EE8">
      <w:pPr>
        <w:ind w:left="716"/>
      </w:pPr>
      <w:r>
        <w:rPr>
          <w:rFonts w:eastAsia="Times New Roman"/>
          <w:w w:val="122"/>
        </w:rPr>
        <w:t>USER</w:t>
      </w:r>
    </w:p>
    <w:p w14:paraId="41E30728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3D96695D" w14:textId="77777777" w:rsidR="00F07758" w:rsidRDefault="00954EE8">
      <w:pPr>
        <w:ind w:left="716"/>
      </w:pPr>
      <w:r>
        <w:rPr>
          <w:rFonts w:eastAsia="Times New Roman"/>
        </w:rPr>
        <w:t>id   user</w:t>
      </w:r>
      <w:r>
        <w:rPr>
          <w:rFonts w:eastAsia="Times New Roman"/>
          <w:spacing w:val="42"/>
        </w:rPr>
        <w:t xml:space="preserve"> </w:t>
      </w:r>
      <w:r>
        <w:rPr>
          <w:rFonts w:eastAsia="Times New Roman"/>
          <w:spacing w:val="-5"/>
          <w:w w:val="139"/>
        </w:rPr>
        <w:t>t</w:t>
      </w:r>
      <w:r>
        <w:rPr>
          <w:rFonts w:eastAsia="Times New Roman"/>
          <w:w w:val="107"/>
        </w:rPr>
        <w:t>y</w:t>
      </w:r>
      <w:r>
        <w:rPr>
          <w:rFonts w:eastAsia="Times New Roman"/>
          <w:spacing w:val="6"/>
          <w:w w:val="107"/>
        </w:rPr>
        <w:t>p</w:t>
      </w:r>
      <w:r>
        <w:rPr>
          <w:rFonts w:eastAsia="Times New Roman"/>
          <w:w w:val="99"/>
        </w:rPr>
        <w:t>e</w:t>
      </w:r>
      <w:r>
        <w:rPr>
          <w:rFonts w:eastAsia="Times New Roman"/>
        </w:rPr>
        <w:t xml:space="preserve">  </w:t>
      </w:r>
      <w:r>
        <w:rPr>
          <w:rFonts w:eastAsia="Times New Roman"/>
          <w:spacing w:val="-9"/>
        </w:rPr>
        <w:t xml:space="preserve"> </w:t>
      </w:r>
      <w:r>
        <w:rPr>
          <w:rFonts w:eastAsia="Times New Roman"/>
        </w:rPr>
        <w:t>first</w:t>
      </w:r>
      <w:r>
        <w:rPr>
          <w:rFonts w:eastAsia="Times New Roman"/>
          <w:spacing w:val="41"/>
        </w:rPr>
        <w:t xml:space="preserve"> </w:t>
      </w:r>
      <w:r>
        <w:rPr>
          <w:rFonts w:eastAsia="Times New Roman"/>
        </w:rPr>
        <w:t xml:space="preserve">name  </w:t>
      </w:r>
      <w:r>
        <w:rPr>
          <w:rFonts w:eastAsia="Times New Roman"/>
          <w:spacing w:val="21"/>
        </w:rPr>
        <w:t xml:space="preserve"> </w:t>
      </w:r>
      <w:r>
        <w:rPr>
          <w:rFonts w:eastAsia="Times New Roman"/>
        </w:rPr>
        <w:t xml:space="preserve">last </w:t>
      </w:r>
      <w:r>
        <w:rPr>
          <w:rFonts w:eastAsia="Times New Roman"/>
          <w:spacing w:val="5"/>
        </w:rPr>
        <w:t xml:space="preserve"> </w:t>
      </w:r>
      <w:r>
        <w:rPr>
          <w:rFonts w:eastAsia="Times New Roman"/>
        </w:rPr>
        <w:t>name</w:t>
      </w:r>
      <w:r>
        <w:rPr>
          <w:rFonts w:eastAsia="Times New Roman"/>
        </w:rPr>
        <w:t xml:space="preserve">  </w:t>
      </w:r>
      <w:r>
        <w:rPr>
          <w:rFonts w:eastAsia="Times New Roman"/>
          <w:spacing w:val="21"/>
        </w:rPr>
        <w:t xml:space="preserve"> </w:t>
      </w:r>
      <w:r>
        <w:rPr>
          <w:rFonts w:eastAsia="Times New Roman"/>
        </w:rPr>
        <w:t xml:space="preserve">dob  </w:t>
      </w:r>
      <w:r>
        <w:rPr>
          <w:rFonts w:eastAsia="Times New Roman"/>
          <w:spacing w:val="9"/>
        </w:rPr>
        <w:t xml:space="preserve"> </w:t>
      </w:r>
      <w:r>
        <w:rPr>
          <w:rFonts w:eastAsia="Times New Roman"/>
        </w:rPr>
        <w:t xml:space="preserve">street  </w:t>
      </w:r>
      <w:r>
        <w:rPr>
          <w:rFonts w:eastAsia="Times New Roman"/>
          <w:spacing w:val="44"/>
        </w:rPr>
        <w:t xml:space="preserve"> </w:t>
      </w:r>
      <w:r>
        <w:rPr>
          <w:rFonts w:eastAsia="Times New Roman"/>
        </w:rPr>
        <w:t xml:space="preserve">zip  </w:t>
      </w:r>
      <w:r>
        <w:rPr>
          <w:rFonts w:eastAsia="Times New Roman"/>
          <w:spacing w:val="1"/>
        </w:rPr>
        <w:t xml:space="preserve"> </w:t>
      </w:r>
      <w:r>
        <w:rPr>
          <w:rFonts w:eastAsia="Times New Roman"/>
        </w:rPr>
        <w:t xml:space="preserve">phone  </w:t>
      </w:r>
      <w:r>
        <w:rPr>
          <w:rFonts w:eastAsia="Times New Roman"/>
          <w:spacing w:val="20"/>
        </w:rPr>
        <w:t xml:space="preserve"> </w:t>
      </w:r>
      <w:r>
        <w:rPr>
          <w:rFonts w:eastAsia="Times New Roman"/>
          <w:w w:val="104"/>
        </w:rPr>
        <w:t>email</w:t>
      </w:r>
    </w:p>
    <w:p w14:paraId="4E54FAD6" w14:textId="77777777" w:rsidR="00F07758" w:rsidRDefault="00F07758">
      <w:pPr>
        <w:spacing w:line="200" w:lineRule="exact"/>
      </w:pPr>
    </w:p>
    <w:p w14:paraId="2D27CCB8" w14:textId="77777777" w:rsidR="00F07758" w:rsidRDefault="00F07758">
      <w:pPr>
        <w:spacing w:line="200" w:lineRule="exact"/>
      </w:pPr>
    </w:p>
    <w:p w14:paraId="6AE574AD" w14:textId="77777777" w:rsidR="00F07758" w:rsidRDefault="00F07758">
      <w:pPr>
        <w:spacing w:line="200" w:lineRule="exact"/>
      </w:pPr>
    </w:p>
    <w:p w14:paraId="7FB9F5C6" w14:textId="77777777" w:rsidR="00F07758" w:rsidRDefault="00F07758">
      <w:pPr>
        <w:spacing w:line="200" w:lineRule="exact"/>
      </w:pPr>
    </w:p>
    <w:p w14:paraId="1C16A08C" w14:textId="77777777" w:rsidR="00F07758" w:rsidRDefault="00F07758">
      <w:pPr>
        <w:spacing w:line="220" w:lineRule="exact"/>
        <w:rPr>
          <w:sz w:val="22"/>
          <w:szCs w:val="22"/>
        </w:rPr>
      </w:pPr>
    </w:p>
    <w:p w14:paraId="2B19D8D4" w14:textId="77777777" w:rsidR="00F07758" w:rsidRDefault="00954EE8">
      <w:pPr>
        <w:ind w:left="716"/>
      </w:pPr>
      <w:r>
        <w:pict w14:anchorId="21C4BC32">
          <v:group id="_x0000_s1036" style="position:absolute;left:0;text-align:left;margin-left:116.25pt;margin-top:194.55pt;width:411.35pt;height:523.25pt;z-index:-251659264;mso-position-horizontal-relative:page;mso-position-vertical-relative:page" coordorigin="2326,3892" coordsize="8228,10466">
            <v:shape id="_x0000_s1161" style="position:absolute;left:2330;top:3896;width:762;height:343" coordorigin="2330,3896" coordsize="762,343" path="m3092,4238l3092,3896,2330,3896,2330,4238,3092,4238xe" fillcolor="#f2f2f2" stroked="f">
              <v:path arrowok="t"/>
            </v:shape>
            <v:shape id="_x0000_s1160" style="position:absolute;left:3092;top:3896;width:910;height:343" coordorigin="3092,3896" coordsize="910,343" path="m4002,4238l4002,3896,3092,3896,3092,4238,4002,4238xe" fillcolor="#f2f2f2" stroked="f">
              <v:path arrowok="t"/>
            </v:shape>
            <v:shape id="_x0000_s1159" style="position:absolute;left:4002;top:3896;width:462;height:343" coordorigin="4002,3896" coordsize="462,343" path="m4464,4238l4464,3896,4002,3896,4002,4238,4464,4238xe" fillcolor="#f2f2f2" stroked="f">
              <v:path arrowok="t"/>
            </v:shape>
            <v:shape id="_x0000_s1158" style="position:absolute;left:4464;top:3896;width:667;height:343" coordorigin="4464,3896" coordsize="667,343" path="m5131,4238l5131,3896,4464,3896,4464,4238,5131,4238xe" fillcolor="#f2f2f2" stroked="f">
              <v:path arrowok="t"/>
            </v:shape>
            <v:shape id="_x0000_s1157" style="position:absolute;left:5131;top:3896;width:989;height:343" coordorigin="5131,3896" coordsize="989,343" path="m6119,4238l6119,3896,5131,3896,5131,4238,6119,4238xe" fillcolor="#f2f2f2" stroked="f">
              <v:path arrowok="t"/>
            </v:shape>
            <v:shape id="_x0000_s1156" style="position:absolute;left:6119;top:3896;width:562;height:343" coordorigin="6119,3896" coordsize="562,343" path="m6681,4238l6681,3896,6119,3896,6119,4238,6681,4238xe" fillcolor="#f2f2f2" stroked="f">
              <v:path arrowok="t"/>
            </v:shape>
            <v:shape id="_x0000_s1155" style="position:absolute;left:6681;top:3896;width:562;height:343" coordorigin="6681,3896" coordsize="562,343" path="m7243,4238l7243,3896,6681,3896,6681,4238,7243,4238xe" fillcolor="#f2f2f2" stroked="f">
              <v:path arrowok="t"/>
            </v:shape>
            <v:shape id="_x0000_s1154" style="position:absolute;left:7243;top:3896;width:1132;height:343" coordorigin="7243,3896" coordsize="1132,343" path="m8375,4238l8375,3896,7243,3896,7243,4238,8375,4238xe" fillcolor="#f2f2f2" stroked="f">
              <v:path arrowok="t"/>
            </v:shape>
            <v:shape id="_x0000_s1153" style="position:absolute;left:8375;top:3896;width:319;height:343" coordorigin="8375,3896" coordsize="319,343" path="m8694,4238l8694,3896,8375,3896,8375,4238,8694,4238xe" fillcolor="#f2f2f2" stroked="f">
              <v:path arrowok="t"/>
            </v:shape>
            <v:shape id="_x0000_s1152" style="position:absolute;left:8694;top:3896;width:1393;height:343" coordorigin="8694,3896" coordsize="1393,343" path="m10087,4238l10087,3896,8694,3896,8694,4238,10087,4238xe" fillcolor="#f2f2f2" stroked="f">
              <v:path arrowok="t"/>
            </v:shape>
            <v:shape id="_x0000_s1151" style="position:absolute;left:10087;top:3896;width:463;height:343" coordorigin="10087,3896" coordsize="463,343" path="m10550,4238l10550,3896,10087,3896,10087,4238,10550,4238xe" fillcolor="#f2f2f2" stroked="f">
              <v:path arrowok="t"/>
            </v:shape>
            <v:shape id="_x0000_s1150" style="position:absolute;left:2330;top:3896;width:8220;height:343" coordorigin="2330,3896" coordsize="8220,343" path="m2330,4238l10550,4238,10550,3896,2330,3896,2330,4238xe" filled="f" strokeweight="5060emu">
              <v:path arrowok="t"/>
            </v:shape>
            <v:polyline id="_x0000_s1149" style="position:absolute" points="6184,7792,6184,8134" coordorigin="3092,3896" coordsize="0,343" filled="f" strokeweight="5060emu">
              <v:path arrowok="t"/>
            </v:polyline>
            <v:polyline id="_x0000_s1148" style="position:absolute" points="8004,7792,8004,8134" coordorigin="4002,3896" coordsize="0,343" filled="f" strokeweight="5060emu">
              <v:path arrowok="t"/>
            </v:polyline>
            <v:polyline id="_x0000_s1147" style="position:absolute" points="8928,7792,8928,8134" coordorigin="4464,3896" coordsize="0,343" filled="f" strokeweight="5060emu">
              <v:path arrowok="t"/>
            </v:polyline>
            <v:polyline id="_x0000_s1146" style="position:absolute" points="10262,7792,10262,8134" coordorigin="5131,3896" coordsize="0,343" filled="f" strokeweight="5060emu">
              <v:path arrowok="t"/>
            </v:polyline>
            <v:polyline id="_x0000_s1145" style="position:absolute" points="12238,7792,12238,8134" coordorigin="6119,3896" coordsize="0,343" filled="f" strokeweight="5060emu">
              <v:path arrowok="t"/>
            </v:polyline>
            <v:polyline id="_x0000_s1144" style="position:absolute" points="13362,7792,13362,8134" coordorigin="6681,3896" coordsize="0,343" filled="f" strokeweight="5060emu">
              <v:path arrowok="t"/>
            </v:polyline>
            <v:polyline id="_x0000_s1143" style="position:absolute" points="14486,7792,14486,8134" coordorigin="7243,3896" coordsize="0,343" filled="f" strokeweight="5060emu">
              <v:path arrowok="t"/>
            </v:polyline>
            <v:polyline id="_x0000_s1142" style="position:absolute" points="16750,7792,16750,8134" coordorigin="8375,3896" coordsize="0,343" filled="f" strokeweight="5060emu">
              <v:path arrowok="t"/>
            </v:polyline>
            <v:polyline id="_x0000_s1141" style="position:absolute" points="17388,7792,17388,8134" coordorigin="8694,3896" coordsize="0,343" filled="f" strokeweight="5060emu">
              <v:path arrowok="t"/>
            </v:polyline>
            <v:polyline id="_x0000_s1140" style="position:absolute" points="20174,7792,20174,8134" coordorigin="10087,3896" coordsize="0,343" filled="f" strokeweight="5060emu">
              <v:path arrowok="t"/>
            </v:polyline>
            <v:polyline id="_x0000_s1139" style="position:absolute" points="5592,8256,5652,8256" coordorigin="2796,4128" coordsize="60,0" filled="f" strokeweight="5054emu">
              <v:path arrowok="t"/>
            </v:polyline>
            <v:polyline id="_x0000_s1138" style="position:absolute" points="7412,8256,7472,8256" coordorigin="3706,4128" coordsize="60,0" filled="f" strokeweight="5054emu">
              <v:path arrowok="t"/>
            </v:polyline>
            <v:polyline id="_x0000_s1137" style="position:absolute" points="11646,8256,11706,8256" coordorigin="5823,4128" coordsize="60,0" filled="f" strokeweight="5054emu">
              <v:path arrowok="t"/>
            </v:polyline>
            <v:polyline id="_x0000_s1136" style="position:absolute" points="15894,8256,15954,8256" coordorigin="7947,4128" coordsize="60,0" filled="f" strokeweight="5054emu">
              <v:path arrowok="t"/>
            </v:polyline>
            <v:polyline id="_x0000_s1135" style="position:absolute" points="18452,8256,18511,8256" coordorigin="9226,4128" coordsize="60,0" filled="f" strokeweight="5054emu">
              <v:path arrowok="t"/>
            </v:polyline>
            <v:polyline id="_x0000_s1134" style="position:absolute" points="4792,11154,4958,11154" coordorigin="2396,5577" coordsize="166,0" filled="f" strokeweight="5054emu">
              <v:path arrowok="t"/>
            </v:polyline>
            <v:polyline id="_x0000_s1133" style="position:absolute" points="6140,8484,6140,8654,6253,8654,10562,8654,10562,10185,4958,10185,4958,9973" coordorigin="2479,4242" coordsize="5603,1701" filled="f" strokeweight="5060emu">
              <v:path arrowok="t"/>
            </v:polyline>
            <v:shape id="_x0000_s1132" style="position:absolute;left:2449;top:5660;width:60;height:80" coordorigin="2449,5660" coordsize="60,80" path="m2452,5735l2449,5739,2509,5739,2500,5721,2492,5701,2485,5681,2480,5664,2479,5660,2475,5676,2469,5696,2461,5716,2452,5735xe" fillcolor="black" stroked="f">
              <v:path arrowok="t"/>
            </v:shape>
            <v:shape id="_x0000_s1131" style="position:absolute;left:2330;top:6617;width:830;height:343" coordorigin="2330,6617" coordsize="830,343" path="m3159,6960l3159,6617,2330,6617,2330,6960,3159,6960xe" fillcolor="#f2f2f2" stroked="f">
              <v:path arrowok="t"/>
            </v:shape>
            <v:shape id="_x0000_s1130" style="position:absolute;left:3159;top:6617;width:1166;height:343" coordorigin="3159,6617" coordsize="1166,343" path="m4326,6960l4326,6617,3159,6617,3159,6960,4326,6960xe" fillcolor="#f2f2f2" stroked="f">
              <v:path arrowok="t"/>
            </v:shape>
            <v:shape id="_x0000_s1129" style="position:absolute;left:4326;top:6617;width:766;height:343" coordorigin="4326,6617" coordsize="766,343" path="m5092,6960l5092,6617,4326,6617,4326,6960,5092,6960xe" fillcolor="#f2f2f2" stroked="f">
              <v:path arrowok="t"/>
            </v:shape>
            <v:shape id="_x0000_s1128" style="position:absolute;left:5092;top:6617;width:1044;height:343" coordorigin="5092,6617" coordsize="1044,343" path="m6136,6960l6136,6617,5092,6617,5092,6960,6136,6960xe" fillcolor="#f2f2f2" stroked="f">
              <v:path arrowok="t"/>
            </v:shape>
            <v:shape id="_x0000_s1127" style="position:absolute;left:6136;top:6617;width:944;height:343" coordorigin="6136,6617" coordsize="944,343" path="m7080,6960l7080,6617,6136,6617,6136,6960,7080,6960xe" fillcolor="#f2f2f2" stroked="f">
              <v:path arrowok="t"/>
            </v:shape>
            <v:shape id="_x0000_s1126" style="position:absolute;left:7080;top:6617;width:1149;height:343" coordorigin="7080,6617" coordsize="1149,343" path="m8229,6960l8229,6617,7080,6617,7080,6960,8229,6960xe" fillcolor="#f2f2f2" stroked="f">
              <v:path arrowok="t"/>
            </v:shape>
            <v:shape id="_x0000_s1125" style="position:absolute;left:8229;top:6617;width:867;height:343" coordorigin="8229,6617" coordsize="867,343" path="m9096,6960l9096,6617,8229,6617,8229,6960,9096,6960xe" fillcolor="#f2f2f2" stroked="f">
              <v:path arrowok="t"/>
            </v:shape>
            <v:shape id="_x0000_s1124" style="position:absolute;left:2330;top:6617;width:6766;height:343" coordorigin="2330,6617" coordsize="6766,343" path="m2330,6960l9096,6960,9096,6617,2330,6617,2330,6960xe" filled="f" strokeweight="5060emu">
              <v:path arrowok="t"/>
            </v:shape>
            <v:polyline id="_x0000_s1123" style="position:absolute" points="6318,13234,6318,13577" coordorigin="3159,6617" coordsize="0,343" filled="f" strokeweight="5060emu">
              <v:path arrowok="t"/>
            </v:polyline>
            <v:polyline id="_x0000_s1122" style="position:absolute" points="8652,13234,8652,13577" coordorigin="4326,6617" coordsize="0,343" filled="f" strokeweight="5060emu">
              <v:path arrowok="t"/>
            </v:polyline>
            <v:polyline id="_x0000_s1121" style="position:absolute" points="10184,13234,10184,13577" coordorigin="5092,6617" coordsize="0,343" filled="f" strokeweight="5060emu">
              <v:path arrowok="t"/>
            </v:polyline>
            <v:polyline id="_x0000_s1120" style="position:absolute" points="12272,13234,12272,13577" coordorigin="6136,6617" coordsize="0,343" filled="f" strokeweight="5060emu">
              <v:path arrowok="t"/>
            </v:polyline>
            <v:polyline id="_x0000_s1119" style="position:absolute" points="14160,13234,14160,13577" coordorigin="7080,6617" coordsize="0,343" filled="f" strokeweight="5060emu">
              <v:path arrowok="t"/>
            </v:polyline>
            <v:polyline id="_x0000_s1118" style="position:absolute" points="16458,13234,16458,13577" coordorigin="8229,6617" coordsize="0,343" filled="f" strokeweight="5060emu">
              <v:path arrowok="t"/>
            </v:polyline>
            <v:polyline id="_x0000_s1117" style="position:absolute" points="5726,13698,5786,13698" coordorigin="2863,6849" coordsize="60,0" filled="f" strokeweight="5054emu">
              <v:path arrowok="t"/>
            </v:polyline>
            <v:polyline id="_x0000_s1116" style="position:absolute" points="4792,13762,5485,13762" coordorigin="2396,6881" coordsize="693,0" filled="f" strokeweight="5054emu">
              <v:path arrowok="t"/>
            </v:polyline>
            <v:polyline id="_x0000_s1115" style="position:absolute" points="8058,13698,8118,13698" coordorigin="4029,6849" coordsize="60,0" filled="f" strokeweight="5054emu">
              <v:path arrowok="t"/>
            </v:polyline>
            <v:polyline id="_x0000_s1114" style="position:absolute" points="9590,13698,9650,13698" coordorigin="4795,6849" coordsize="60,0" filled="f" strokeweight="5054emu">
              <v:path arrowok="t"/>
            </v:polyline>
            <v:polyline id="_x0000_s1113" style="position:absolute" points="11258,13698,11318,13698" coordorigin="5629,6849" coordsize="60,0" filled="f" strokeweight="5054emu">
              <v:path arrowok="t"/>
            </v:polyline>
            <v:polyline id="_x0000_s1112" style="position:absolute" points="13146,13698,13206,13698" coordorigin="6573,6849" coordsize="60,0" filled="f" strokeweight="5054emu">
              <v:path arrowok="t"/>
            </v:polyline>
            <v:polyline id="_x0000_s1111" style="position:absolute" points="15444,13698,15504,13698" coordorigin="7722,6849" coordsize="60,0" filled="f" strokeweight="5054emu">
              <v:path arrowok="t"/>
            </v:polyline>
            <v:shape id="_x0000_s1110" style="position:absolute;left:2330;top:8034;width:303;height:343" coordorigin="2330,8034" coordsize="303,343" path="m2633,8377l2633,8034,2330,8034,2330,8377,2633,8377xe" fillcolor="#f2f2f2" stroked="f">
              <v:path arrowok="t"/>
            </v:shape>
            <v:shape id="_x0000_s1109" style="position:absolute;left:2633;top:8034;width:950;height:343" coordorigin="2633,8034" coordsize="950,343" path="m3583,8377l3583,8034,2633,8034,2633,8377,3583,8377xe" fillcolor="#f2f2f2" stroked="f">
              <v:path arrowok="t"/>
            </v:shape>
            <v:shape id="_x0000_s1108" style="position:absolute;left:3583;top:8034;width:1022;height:343" coordorigin="3583,8034" coordsize="1022,343" path="m4605,8377l4605,8034,3583,8034,3583,8377,4605,8377xe" fillcolor="#f2f2f2" stroked="f">
              <v:path arrowok="t"/>
            </v:shape>
            <v:shape id="_x0000_s1107" style="position:absolute;left:4605;top:8034;width:989;height:343" coordorigin="4605,8034" coordsize="989,343" path="m5594,8377l5594,8034,4605,8034,4605,8377,5594,8377xe" fillcolor="#f2f2f2" stroked="f">
              <v:path arrowok="t"/>
            </v:shape>
            <v:shape id="_x0000_s1106" style="position:absolute;left:5594;top:8034;width:462;height:343" coordorigin="5594,8034" coordsize="462,343" path="m6056,8377l6056,8034,5594,8034,5594,8377,6056,8377xe" fillcolor="#f2f2f2" stroked="f">
              <v:path arrowok="t"/>
            </v:shape>
            <v:shape id="_x0000_s1105" style="position:absolute;left:6056;top:8034;width:630;height:343" coordorigin="6056,8034" coordsize="630,343" path="m6685,8377l6685,8034,6056,8034,6056,8377,6685,8377xe" fillcolor="#f2f2f2" stroked="f">
              <v:path arrowok="t"/>
            </v:shape>
            <v:shape id="_x0000_s1104" style="position:absolute;left:6685;top:8034;width:395;height:343" coordorigin="6685,8034" coordsize="395,343" path="m7081,8377l7081,8034,6685,8034,6685,8377,7081,8377xe" fillcolor="#f2f2f2" stroked="f">
              <v:path arrowok="t"/>
            </v:shape>
            <v:shape id="_x0000_s1103" style="position:absolute;left:7081;top:8034;width:661;height:343" coordorigin="7081,8034" coordsize="661,343" path="m7742,8377l7742,8034,7081,8034,7081,8377,7742,8377xe" fillcolor="#f2f2f2" stroked="f">
              <v:path arrowok="t"/>
            </v:shape>
            <v:shape id="_x0000_s1102" style="position:absolute;left:7742;top:8034;width:602;height:343" coordorigin="7742,8034" coordsize="602,343" path="m8343,8377l8343,8034,7742,8034,7742,8377,8343,8377xe" fillcolor="#f2f2f2" stroked="f">
              <v:path arrowok="t"/>
            </v:shape>
            <v:shape id="_x0000_s1101" style="position:absolute;left:2330;top:8034;width:6014;height:343" coordorigin="2330,8034" coordsize="6014,343" path="m2330,8377l8343,8377,8343,8034,2330,8034,2330,8377xe" filled="f" strokeweight="5060emu">
              <v:path arrowok="t"/>
            </v:shape>
            <v:polyline id="_x0000_s1100" style="position:absolute" points="5266,16068,5266,16411" coordorigin="2633,8034" coordsize="0,343" filled="f" strokeweight="5060emu">
              <v:path arrowok="t"/>
            </v:polyline>
            <v:polyline id="_x0000_s1099" style="position:absolute" points="7166,16068,7166,16411" coordorigin="3583,8034" coordsize="0,343" filled="f" strokeweight="5060emu">
              <v:path arrowok="t"/>
            </v:polyline>
            <v:polyline id="_x0000_s1098" style="position:absolute" points="9210,16068,9210,16411" coordorigin="4605,8034" coordsize="0,343" filled="f" strokeweight="5060emu">
              <v:path arrowok="t"/>
            </v:polyline>
            <v:polyline id="_x0000_s1097" style="position:absolute" points="11188,16068,11188,16411" coordorigin="5594,8034" coordsize="0,343" filled="f" strokeweight="5060emu">
              <v:path arrowok="t"/>
            </v:polyline>
            <v:polyline id="_x0000_s1096" style="position:absolute" points="12112,16068,12112,16411" coordorigin="6056,8034" coordsize="0,343" filled="f" strokeweight="5060emu">
              <v:path arrowok="t"/>
            </v:polyline>
            <v:polyline id="_x0000_s1095" style="position:absolute" points="13370,16068,13370,16411" coordorigin="6685,8034" coordsize="0,343" filled="f" strokeweight="5060emu">
              <v:path arrowok="t"/>
            </v:polyline>
            <v:polyline id="_x0000_s1094" style="position:absolute" points="14162,16068,14162,16411" coordorigin="7081,8034" coordsize="0,343" filled="f" strokeweight="5060emu">
              <v:path arrowok="t"/>
            </v:polyline>
            <v:polyline id="_x0000_s1093" style="position:absolute" points="15484,16068,15484,16411" coordorigin="7742,8034" coordsize="0,343" filled="f" strokeweight="5060emu">
              <v:path arrowok="t"/>
            </v:polyline>
            <v:polyline id="_x0000_s1092" style="position:absolute" points="4792,16598,4958,16598" coordorigin="2396,8299" coordsize="166,0" filled="f" strokeweight="5054emu">
              <v:path arrowok="t"/>
            </v:polyline>
            <v:polyline id="_x0000_s1091" style="position:absolute" points="6142,16534,6202,16534" coordorigin="3071,8267" coordsize="60,0" filled="f" strokeweight="5054emu">
              <v:path arrowok="t"/>
            </v:polyline>
            <v:polyline id="_x0000_s1090" style="position:absolute" points="8020,16534,8080,16534" coordorigin="4010,8267" coordsize="60,0" filled="f" strokeweight="5054emu">
              <v:path arrowok="t"/>
            </v:polyline>
            <v:polyline id="_x0000_s1089" style="position:absolute" points="9998,16534,10058,16534" coordorigin="4999,8267" coordsize="60,0" filled="f" strokeweight="5054emu">
              <v:path arrowok="t"/>
            </v:polyline>
            <v:shape id="_x0000_s1088" style="position:absolute;left:2330;top:9622;width:958;height:343" coordorigin="2330,9622" coordsize="958,343" path="m3288,9964l3288,9622,2330,9622,2330,9964,3288,9964xe" fillcolor="#f2f2f2" stroked="f">
              <v:path arrowok="t"/>
            </v:shape>
            <v:shape id="_x0000_s1087" style="position:absolute;left:3288;top:9622;width:935;height:343" coordorigin="3288,9622" coordsize="935,343" path="m4223,9964l4223,9622,3288,9622,3288,9964,4223,9964xe" fillcolor="#f2f2f2" stroked="f">
              <v:path arrowok="t"/>
            </v:shape>
            <v:shape id="_x0000_s1086" style="position:absolute;left:4223;top:9622;width:734;height:343" coordorigin="4223,9622" coordsize="734,343" path="m4957,9964l4957,9622,4223,9622,4223,9964,4957,9964xe" fillcolor="#f2f2f2" stroked="f">
              <v:path arrowok="t"/>
            </v:shape>
            <v:shape id="_x0000_s1085" style="position:absolute;left:4957;top:9622;width:1115;height:343" coordorigin="4957,9622" coordsize="1115,343" path="m6072,9964l6072,9622,4957,9622,4957,9964,6072,9964xe" fillcolor="#f2f2f2" stroked="f">
              <v:path arrowok="t"/>
            </v:shape>
            <v:shape id="_x0000_s1084" style="position:absolute;left:6072;top:9622;width:940;height:343" coordorigin="6072,9622" coordsize="940,343" path="m7012,9964l7012,9622,6072,9622,6072,9964,7012,9964xe" fillcolor="#f2f2f2" stroked="f">
              <v:path arrowok="t"/>
            </v:shape>
            <v:shape id="_x0000_s1083" style="position:absolute;left:2330;top:9622;width:4682;height:343" coordorigin="2330,9622" coordsize="4682,343" path="m2330,9964l7012,9964,7012,9622,2330,9622,2330,9964xe" filled="f" strokeweight="5060emu">
              <v:path arrowok="t"/>
            </v:shape>
            <v:polyline id="_x0000_s1082" style="position:absolute" points="6576,19244,6576,19586" coordorigin="3288,9622" coordsize="0,343" filled="f" strokeweight="5060emu">
              <v:path arrowok="t"/>
            </v:polyline>
            <v:polyline id="_x0000_s1081" style="position:absolute" points="8446,19244,8446,19586" coordorigin="4223,9622" coordsize="0,343" filled="f" strokeweight="5060emu">
              <v:path arrowok="t"/>
            </v:polyline>
            <v:polyline id="_x0000_s1080" style="position:absolute" points="9914,19244,9914,19586" coordorigin="4957,9622" coordsize="0,343" filled="f" strokeweight="5060emu">
              <v:path arrowok="t"/>
            </v:polyline>
            <v:polyline id="_x0000_s1079" style="position:absolute" points="12144,19244,12144,19586" coordorigin="6072,9622" coordsize="0,343" filled="f" strokeweight="5060emu">
              <v:path arrowok="t"/>
            </v:polyline>
            <v:polyline id="_x0000_s1078" style="position:absolute" points="4792,19772,5613,19772" coordorigin="2396,9886" coordsize="821,0" filled="f" strokeweight="5054emu">
              <v:path arrowok="t"/>
            </v:polyline>
            <v:polyline id="_x0000_s1077" style="position:absolute" points="9322,19708,9382,19708" coordorigin="4661,9854" coordsize="60,0" filled="f" strokeweight="5054emu">
              <v:path arrowok="t"/>
            </v:polyline>
            <v:polyline id="_x0000_s1076" style="position:absolute" points="10832,19708,10892,19708" coordorigin="5416,9854" coordsize="60,0" filled="f" strokeweight="5054emu">
              <v:path arrowok="t"/>
            </v:polyline>
            <v:polyline id="_x0000_s1075" style="position:absolute" points="12930,19708,12990,19708" coordorigin="6465,9854" coordsize="60,0" filled="f" strokeweight="5054emu">
              <v:path arrowok="t"/>
            </v:polyline>
            <v:shape id="_x0000_s1074" style="position:absolute;left:2330;top:10926;width:303;height:343" coordorigin="2330,10926" coordsize="303,343" path="m2633,11268l2633,10926,2330,10926,2330,11268,2633,11268xe" fillcolor="#f2f2f2" stroked="f">
              <v:path arrowok="t"/>
            </v:shape>
            <v:shape id="_x0000_s1073" style="position:absolute;left:2633;top:10926;width:519;height:343" coordorigin="2633,10926" coordsize="519,343" path="m3152,11268l3152,10926,2633,10926,2633,11268,3152,11268xe" fillcolor="#f2f2f2" stroked="f">
              <v:path arrowok="t"/>
            </v:shape>
            <v:shape id="_x0000_s1072" style="position:absolute;left:2330;top:10926;width:822;height:343" coordorigin="2330,10926" coordsize="822,343" path="m2330,11268l3152,11268,3152,10926,2330,10926,2330,11268xe" filled="f" strokeweight="5060emu">
              <v:path arrowok="t"/>
            </v:shape>
            <v:polyline id="_x0000_s1071" style="position:absolute" points="5266,21852,5266,22194" coordorigin="2633,10926" coordsize="0,343" filled="f" strokeweight="5060emu">
              <v:path arrowok="t"/>
            </v:polyline>
            <v:polyline id="_x0000_s1070" style="position:absolute" points="4792,22380,4958,22380" coordorigin="2396,11190" coordsize="166,0" filled="f" strokeweight="5054emu">
              <v:path arrowok="t"/>
            </v:polyline>
            <v:polyline id="_x0000_s1069" style="position:absolute" points="5700,16762,5700,16932,5814,16932,10122,16932,10122,19937,4958,19937,4958,19725" coordorigin="2479,8381" coordsize="5164,3175" filled="f" strokeweight="5060emu">
              <v:path arrowok="t"/>
            </v:polyline>
            <v:shape id="_x0000_s1068" style="position:absolute;left:2449;top:11272;width:60;height:80" coordorigin="2449,11272" coordsize="60,80" path="m2452,11348l2449,11352,2509,11352,2500,11334,2492,11314,2485,11294,2480,11276,2479,11272,2475,11289,2469,11309,2461,11329,2452,11348xe" fillcolor="black" stroked="f">
              <v:path arrowok="t"/>
            </v:shape>
            <v:shape id="_x0000_s1067" style="position:absolute;left:2330;top:12230;width:1162;height:343" coordorigin="2330,12230" coordsize="1162,343" path="m3492,12572l3492,12230,2330,12230,2330,12572,3492,12572xe" fillcolor="#f2f2f2" stroked="f">
              <v:path arrowok="t"/>
            </v:shape>
            <v:shape id="_x0000_s1066" style="position:absolute;left:3492;top:12230;width:766;height:343" coordorigin="3492,12230" coordsize="766,343" path="m4258,12572l4258,12230,3492,12230,3492,12572,4258,12572xe" fillcolor="#f2f2f2" stroked="f">
              <v:path arrowok="t"/>
            </v:shape>
            <v:shape id="_x0000_s1065" style="position:absolute;left:4258;top:12230;width:871;height:343" coordorigin="4258,12230" coordsize="871,343" path="m5130,12572l5130,12230,4258,12230,4258,12572,5130,12572xe" fillcolor="#f2f2f2" stroked="f">
              <v:path arrowok="t"/>
            </v:shape>
            <v:shape id="_x0000_s1064" style="position:absolute;left:5130;top:12230;width:1105;height:343" coordorigin="5130,12230" coordsize="1105,343" path="m6235,12572l6235,12230,5130,12230,5130,12572,6235,12572xe" fillcolor="#f2f2f2" stroked="f">
              <v:path arrowok="t"/>
            </v:shape>
            <v:shape id="_x0000_s1063" style="position:absolute;left:2330;top:12230;width:3905;height:343" coordorigin="2330,12230" coordsize="3905,343" path="m2330,12572l6235,12572,6235,12230,2330,12230,2330,12572xe" filled="f" strokeweight="5060emu">
              <v:path arrowok="t"/>
            </v:shape>
            <v:polyline id="_x0000_s1062" style="position:absolute" points="6984,24460,6984,24802" coordorigin="3492,12230" coordsize="0,343" filled="f" strokeweight="5060emu">
              <v:path arrowok="t"/>
            </v:polyline>
            <v:polyline id="_x0000_s1061" style="position:absolute" points="8516,24460,8516,24802" coordorigin="4258,12230" coordsize="0,343" filled="f" strokeweight="5060emu">
              <v:path arrowok="t"/>
            </v:polyline>
            <v:polyline id="_x0000_s1060" style="position:absolute" points="10260,24460,10260,24802" coordorigin="5130,12230" coordsize="0,343" filled="f" strokeweight="5060emu">
              <v:path arrowok="t"/>
            </v:polyline>
            <v:polyline id="_x0000_s1059" style="position:absolute" points="6392,24924,6452,24924" coordorigin="3196,12462" coordsize="60,0" filled="f" strokeweight="5054emu">
              <v:path arrowok="t"/>
            </v:polyline>
            <v:polyline id="_x0000_s1058" style="position:absolute" points="4792,24988,5818,24988" coordorigin="2396,12494" coordsize="1025,0" filled="f" strokeweight="5054emu">
              <v:path arrowok="t"/>
            </v:polyline>
            <v:polyline id="_x0000_s1057" style="position:absolute" points="7924,24924,7984,24924" coordorigin="3962,12462" coordsize="60,0" filled="f" strokeweight="5054emu">
              <v:path arrowok="t"/>
            </v:polyline>
            <v:polyline id="_x0000_s1056" style="position:absolute" points="11176,24924,11236,24924" coordorigin="5588,12462" coordsize="60,0" filled="f" strokeweight="5054emu">
              <v:path arrowok="t"/>
            </v:polyline>
            <v:shape id="_x0000_s1055" style="position:absolute;left:2330;top:13684;width:391;height:381" coordorigin="2330,13684" coordsize="391,381" path="m2721,14066l2721,13684,2330,13684,2330,14066,2721,14066xe" fillcolor="#f2f2f2" stroked="f">
              <v:path arrowok="t"/>
            </v:shape>
            <v:shape id="_x0000_s1054" style="position:absolute;left:2721;top:13684;width:462;height:381" coordorigin="2721,13684" coordsize="462,381" path="m3183,14066l3183,13684,2721,13684,2721,14066,3183,14066xe" fillcolor="#f2f2f2" stroked="f">
              <v:path arrowok="t"/>
            </v:shape>
            <v:shape id="_x0000_s1053" style="position:absolute;left:3183;top:13684;width:559;height:381" coordorigin="3183,13684" coordsize="559,381" path="m3742,14066l3742,13684,3183,13684,3183,14066,3742,14066xe" fillcolor="#f2f2f2" stroked="f">
              <v:path arrowok="t"/>
            </v:shape>
            <v:shape id="_x0000_s1052" style="position:absolute;left:2330;top:13684;width:1412;height:381" coordorigin="2330,13684" coordsize="1412,381" path="m2330,14066l3742,14066,3742,13684,2330,13684,2330,14066xe" filled="f" strokeweight="5060emu">
              <v:path arrowok="t"/>
            </v:shape>
            <v:polyline id="_x0000_s1051" style="position:absolute" points="5442,27368,5442,27750" coordorigin="2721,13684" coordsize="0,381" filled="f" strokeweight="5060emu">
              <v:path arrowok="t"/>
            </v:polyline>
            <v:polyline id="_x0000_s1050" style="position:absolute" points="6366,27368,6366,27750" coordorigin="3183,13684" coordsize="0,381" filled="f" strokeweight="5060emu">
              <v:path arrowok="t"/>
            </v:polyline>
            <v:polyline id="_x0000_s1049" style="position:absolute" points="4792,27974,5047,27974" coordorigin="2396,13987" coordsize="255,0" filled="f" strokeweight="5054emu">
              <v:path arrowok="t"/>
            </v:polyline>
            <v:polyline id="_x0000_s1048" style="position:absolute" points="9520,16762,9520,17045,9634,17045,12809,17045,12809,22734,5048,22734,5048,22522" coordorigin="2524,8381" coordsize="7761,5972" filled="f" strokeweight="5060emu">
              <v:path arrowok="t"/>
            </v:polyline>
            <v:shape id="_x0000_s1047" style="position:absolute;left:2494;top:14070;width:60;height:80" coordorigin="2494,14070" coordsize="60,80" path="m2496,14145l2494,14149,2554,14149,2544,14131,2536,14111,2529,14091,2524,14074,2524,14070,2520,14087,2513,14106,2505,14126,2496,14145xe" fillcolor="black" stroked="f">
              <v:path arrowok="t"/>
            </v:shape>
            <v:polyline id="_x0000_s1046" style="position:absolute" points="5445,21029,5445,21766,11681,21766,11681,21426,11681,17231,5072,17231,5072,16906" coordorigin="2536,8453" coordsize="6609,4861" filled="f" strokeweight="5060emu">
              <v:path arrowok="t"/>
            </v:polyline>
            <v:shape id="_x0000_s1045" style="position:absolute;left:2506;top:8381;width:60;height:80" coordorigin="2506,8381" coordsize="60,80" path="m2509,8456l2506,8461,2566,8461,2557,8442,2548,8422,2542,8403,2537,8385,2536,8381,2532,8398,2526,8417,2518,8437,2509,8456xe" fillcolor="black" stroked="f">
              <v:path arrowok="t"/>
            </v:shape>
            <v:polyline id="_x0000_s1044" style="position:absolute" points="6584,16890,6584,17457,12820,17457,12820,17060,12820,8953,5475,8953,5418,8953,5418,8628" coordorigin="2709,4314" coordsize="7402,8829" filled="f" strokeweight="5060emu">
              <v:path arrowok="t"/>
            </v:polyline>
            <v:shape id="_x0000_s1043" style="position:absolute;left:2679;top:4242;width:60;height:80" coordorigin="2679,4242" coordsize="60,80" path="m2682,4318l2679,4322,2739,4322,2729,4304,2721,4284,2714,4264,2710,4246,2709,4242,2705,4259,2699,4279,2691,4299,2682,4318xe" fillcolor="black" stroked="f">
              <v:path arrowok="t"/>
            </v:shape>
            <v:polyline id="_x0000_s1042" style="position:absolute" points="7013,18421,7013,18818,9848,18818,9848,18421,9848,17628,4959,17628,4846,17628,4846,16906" coordorigin="2423,8453" coordsize="5002,1913" filled="f" strokeweight="5060emu">
              <v:path arrowok="t"/>
            </v:polyline>
            <v:shape id="_x0000_s1041" style="position:absolute;left:2393;top:8381;width:60;height:80" coordorigin="2393,8381" coordsize="60,80" path="m2395,8456l2393,8461,2453,8461,2443,8442,2435,8422,2428,8403,2423,8385,2423,8381,2419,8398,2412,8417,2404,8437,2395,8456xe" fillcolor="black" stroked="f">
              <v:path arrowok="t"/>
            </v:shape>
            <v:polyline id="_x0000_s1040" style="position:absolute" points="6222,13928,6222,14495,12174,14495,12174,15912,5015,15912,4958,15912,4958,15417" coordorigin="2479,6964" coordsize="7216,1984" filled="f" strokeweight="5060emu">
              <v:path arrowok="t"/>
            </v:polyline>
            <v:shape id="_x0000_s1039" style="position:absolute;left:2449;top:8381;width:60;height:80" coordorigin="2449,8381" coordsize="60,80" path="m2452,8456l2449,8461,2509,8461,2500,8442,2492,8422,2485,8403,2480,8385,2479,8381,2475,8398,2469,8417,2461,8437,2452,8456xe" fillcolor="black" stroked="f">
              <v:path arrowok="t"/>
            </v:shape>
            <v:polyline id="_x0000_s1038" style="position:absolute" points="7305,11278,7305,11674,12008,11674,12008,9123,5362,9123,5192,9123,5192,8628" coordorigin="2596,4314" coordsize="6816,3046" filled="f" strokeweight="5060emu">
              <v:path arrowok="t"/>
            </v:polyline>
            <v:shape id="_x0000_s1037" style="position:absolute;left:2566;top:4242;width:60;height:80" coordorigin="2566,4242" coordsize="60,80" path="m2568,4318l2566,4322,2625,4322,2616,4304,2608,4284,2601,4264,2596,4246,2596,4242,2592,4259,2585,4279,2577,4299,2568,4318xe" fillcolor="black" stroked="f">
              <v:path arrowok="t"/>
            </v:shape>
            <w10:wrap anchorx="page" anchory="page"/>
          </v:group>
        </w:pict>
      </w:r>
      <w:r>
        <w:rPr>
          <w:rFonts w:eastAsia="Times New Roman"/>
          <w:w w:val="121"/>
        </w:rPr>
        <w:t>USERLOGIN</w:t>
      </w:r>
    </w:p>
    <w:p w14:paraId="199FF8D0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2918F518" w14:textId="77777777" w:rsidR="00F07758" w:rsidRDefault="00954EE8">
      <w:pPr>
        <w:ind w:left="716"/>
      </w:pPr>
      <w:r>
        <w:rPr>
          <w:rFonts w:eastAsia="Times New Roman"/>
        </w:rPr>
        <w:t xml:space="preserve">username  </w:t>
      </w:r>
      <w:r>
        <w:rPr>
          <w:rFonts w:eastAsia="Times New Roman"/>
          <w:spacing w:val="45"/>
        </w:rPr>
        <w:t xml:space="preserve"> </w:t>
      </w:r>
      <w:r>
        <w:rPr>
          <w:rFonts w:eastAsia="Times New Roman"/>
        </w:rPr>
        <w:t>pass</w:t>
      </w:r>
      <w:r>
        <w:rPr>
          <w:rFonts w:eastAsia="Times New Roman"/>
          <w:spacing w:val="-5"/>
        </w:rPr>
        <w:t>w</w:t>
      </w:r>
      <w:r>
        <w:rPr>
          <w:rFonts w:eastAsia="Times New Roman"/>
        </w:rPr>
        <w:t xml:space="preserve">ord  </w:t>
      </w:r>
      <w:r>
        <w:rPr>
          <w:rFonts w:eastAsia="Times New Roman"/>
          <w:spacing w:val="32"/>
        </w:rPr>
        <w:t xml:space="preserve"> </w:t>
      </w:r>
      <w:r>
        <w:rPr>
          <w:rFonts w:eastAsia="Times New Roman"/>
        </w:rPr>
        <w:t>user</w:t>
      </w:r>
      <w:r>
        <w:rPr>
          <w:rFonts w:eastAsia="Times New Roman"/>
          <w:spacing w:val="42"/>
        </w:rPr>
        <w:t xml:space="preserve"> </w:t>
      </w:r>
      <w:r>
        <w:rPr>
          <w:rFonts w:eastAsia="Times New Roman"/>
        </w:rPr>
        <w:t xml:space="preserve">id   date </w:t>
      </w:r>
      <w:r>
        <w:rPr>
          <w:rFonts w:eastAsia="Times New Roman"/>
          <w:spacing w:val="15"/>
        </w:rPr>
        <w:t xml:space="preserve"> </w:t>
      </w:r>
      <w:r>
        <w:rPr>
          <w:rFonts w:eastAsia="Times New Roman"/>
        </w:rPr>
        <w:t xml:space="preserve">joined  </w:t>
      </w:r>
      <w:r>
        <w:rPr>
          <w:rFonts w:eastAsia="Times New Roman"/>
          <w:spacing w:val="16"/>
        </w:rPr>
        <w:t xml:space="preserve"> </w:t>
      </w:r>
      <w:r>
        <w:rPr>
          <w:rFonts w:eastAsia="Times New Roman"/>
        </w:rPr>
        <w:t xml:space="preserve">last </w:t>
      </w:r>
      <w:r>
        <w:rPr>
          <w:rFonts w:eastAsia="Times New Roman"/>
          <w:spacing w:val="5"/>
        </w:rPr>
        <w:t xml:space="preserve"> </w:t>
      </w:r>
      <w:r>
        <w:rPr>
          <w:rFonts w:eastAsia="Times New Roman"/>
          <w:w w:val="102"/>
        </w:rPr>
        <w:t>login</w:t>
      </w:r>
    </w:p>
    <w:p w14:paraId="3D7F4FAB" w14:textId="77777777" w:rsidR="00F07758" w:rsidRDefault="00F07758">
      <w:pPr>
        <w:spacing w:before="7" w:line="120" w:lineRule="exact"/>
        <w:rPr>
          <w:sz w:val="13"/>
          <w:szCs w:val="13"/>
        </w:rPr>
      </w:pPr>
    </w:p>
    <w:p w14:paraId="58202491" w14:textId="77777777" w:rsidR="00F07758" w:rsidRDefault="00F07758">
      <w:pPr>
        <w:spacing w:line="200" w:lineRule="exact"/>
      </w:pPr>
    </w:p>
    <w:p w14:paraId="6427B986" w14:textId="77777777" w:rsidR="00F07758" w:rsidRDefault="00F07758">
      <w:pPr>
        <w:spacing w:line="200" w:lineRule="exact"/>
      </w:pPr>
    </w:p>
    <w:p w14:paraId="63052444" w14:textId="77777777" w:rsidR="00F07758" w:rsidRDefault="00F07758">
      <w:pPr>
        <w:spacing w:line="200" w:lineRule="exact"/>
      </w:pPr>
    </w:p>
    <w:p w14:paraId="574D35B2" w14:textId="77777777" w:rsidR="00F07758" w:rsidRDefault="00954EE8">
      <w:pPr>
        <w:ind w:left="716"/>
      </w:pPr>
      <w:r>
        <w:rPr>
          <w:rFonts w:eastAsia="Times New Roman"/>
          <w:w w:val="122"/>
        </w:rPr>
        <w:t>USE</w:t>
      </w:r>
      <w:r>
        <w:rPr>
          <w:rFonts w:eastAsia="Times New Roman"/>
          <w:spacing w:val="-19"/>
          <w:w w:val="122"/>
        </w:rPr>
        <w:t>R</w:t>
      </w:r>
      <w:r>
        <w:rPr>
          <w:rFonts w:eastAsia="Times New Roman"/>
          <w:w w:val="128"/>
        </w:rPr>
        <w:t>TYPE</w:t>
      </w:r>
    </w:p>
    <w:p w14:paraId="4811C435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6CA0F739" w14:textId="77777777" w:rsidR="00F07758" w:rsidRDefault="00954EE8">
      <w:pPr>
        <w:ind w:left="716"/>
      </w:pPr>
      <w:r>
        <w:rPr>
          <w:rFonts w:eastAsia="Times New Roman"/>
        </w:rPr>
        <w:t>id</w:t>
      </w:r>
      <w:r>
        <w:rPr>
          <w:rFonts w:eastAsia="Times New Roman"/>
        </w:rPr>
        <w:t xml:space="preserve">   </w:t>
      </w:r>
      <w:r>
        <w:rPr>
          <w:rFonts w:eastAsia="Times New Roman"/>
          <w:spacing w:val="-5"/>
          <w:w w:val="139"/>
        </w:rPr>
        <w:t>t</w:t>
      </w:r>
      <w:r>
        <w:rPr>
          <w:rFonts w:eastAsia="Times New Roman"/>
          <w:w w:val="107"/>
        </w:rPr>
        <w:t>y</w:t>
      </w:r>
      <w:r>
        <w:rPr>
          <w:rFonts w:eastAsia="Times New Roman"/>
          <w:spacing w:val="6"/>
          <w:w w:val="107"/>
        </w:rPr>
        <w:t>p</w:t>
      </w:r>
      <w:r>
        <w:rPr>
          <w:rFonts w:eastAsia="Times New Roman"/>
          <w:w w:val="99"/>
        </w:rPr>
        <w:t>e</w:t>
      </w:r>
    </w:p>
    <w:p w14:paraId="76393AF8" w14:textId="77777777" w:rsidR="00F07758" w:rsidRDefault="00F07758">
      <w:pPr>
        <w:spacing w:before="7" w:line="120" w:lineRule="exact"/>
        <w:rPr>
          <w:sz w:val="13"/>
          <w:szCs w:val="13"/>
        </w:rPr>
      </w:pPr>
    </w:p>
    <w:p w14:paraId="0C982047" w14:textId="77777777" w:rsidR="00F07758" w:rsidRDefault="00F07758">
      <w:pPr>
        <w:spacing w:line="200" w:lineRule="exact"/>
      </w:pPr>
    </w:p>
    <w:p w14:paraId="431AF1B9" w14:textId="77777777" w:rsidR="00F07758" w:rsidRDefault="00F07758">
      <w:pPr>
        <w:spacing w:line="200" w:lineRule="exact"/>
      </w:pPr>
    </w:p>
    <w:p w14:paraId="7BB82D4E" w14:textId="77777777" w:rsidR="00F07758" w:rsidRDefault="00F07758">
      <w:pPr>
        <w:spacing w:line="200" w:lineRule="exact"/>
      </w:pPr>
    </w:p>
    <w:p w14:paraId="63AF0724" w14:textId="77777777" w:rsidR="00F07758" w:rsidRDefault="00954EE8">
      <w:pPr>
        <w:ind w:left="716"/>
      </w:pPr>
      <w:r>
        <w:rPr>
          <w:rFonts w:eastAsia="Times New Roman"/>
          <w:w w:val="123"/>
        </w:rPr>
        <w:t>CUSTOME</w:t>
      </w:r>
      <w:r>
        <w:rPr>
          <w:rFonts w:eastAsia="Times New Roman"/>
          <w:spacing w:val="-5"/>
          <w:w w:val="123"/>
        </w:rPr>
        <w:t>R</w:t>
      </w:r>
      <w:r>
        <w:rPr>
          <w:rFonts w:eastAsia="Times New Roman"/>
          <w:w w:val="124"/>
        </w:rPr>
        <w:t>CA</w:t>
      </w:r>
      <w:r>
        <w:rPr>
          <w:rFonts w:eastAsia="Times New Roman"/>
          <w:spacing w:val="-19"/>
          <w:w w:val="124"/>
        </w:rPr>
        <w:t>R</w:t>
      </w:r>
      <w:r>
        <w:rPr>
          <w:rFonts w:eastAsia="Times New Roman"/>
          <w:w w:val="130"/>
        </w:rPr>
        <w:t>T</w:t>
      </w:r>
    </w:p>
    <w:p w14:paraId="4CB1C904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5B798F98" w14:textId="77777777" w:rsidR="00F07758" w:rsidRDefault="00954EE8">
      <w:pPr>
        <w:ind w:left="716"/>
      </w:pPr>
      <w:r>
        <w:rPr>
          <w:rFonts w:eastAsia="Times New Roman"/>
        </w:rPr>
        <w:t xml:space="preserve">customer </w:t>
      </w:r>
      <w:r>
        <w:rPr>
          <w:rFonts w:eastAsia="Times New Roman"/>
          <w:spacing w:val="23"/>
        </w:rPr>
        <w:t xml:space="preserve"> </w:t>
      </w:r>
      <w:r>
        <w:rPr>
          <w:rFonts w:eastAsia="Times New Roman"/>
        </w:rPr>
        <w:t xml:space="preserve">id   </w:t>
      </w:r>
      <w:r>
        <w:rPr>
          <w:rFonts w:eastAsia="Times New Roman"/>
          <w:u w:val="single" w:color="000000"/>
        </w:rPr>
        <w:t xml:space="preserve">item </w:t>
      </w:r>
      <w:r>
        <w:rPr>
          <w:rFonts w:eastAsia="Times New Roman"/>
          <w:spacing w:val="48"/>
          <w:u w:val="single" w:color="000000"/>
        </w:rPr>
        <w:t xml:space="preserve"> </w:t>
      </w:r>
      <w:r>
        <w:rPr>
          <w:rFonts w:eastAsia="Times New Roman"/>
          <w:u w:val="single" w:color="000000"/>
        </w:rPr>
        <w:t>id</w:t>
      </w:r>
      <w:r>
        <w:rPr>
          <w:rFonts w:eastAsia="Times New Roman"/>
        </w:rPr>
        <w:t xml:space="preserve">   </w:t>
      </w:r>
      <w:r>
        <w:rPr>
          <w:rFonts w:eastAsia="Times New Roman"/>
          <w:w w:val="112"/>
        </w:rPr>
        <w:t>qua</w:t>
      </w:r>
      <w:r>
        <w:rPr>
          <w:rFonts w:eastAsia="Times New Roman"/>
          <w:spacing w:val="-6"/>
          <w:w w:val="112"/>
        </w:rPr>
        <w:t>n</w:t>
      </w:r>
      <w:r>
        <w:rPr>
          <w:rFonts w:eastAsia="Times New Roman"/>
          <w:w w:val="112"/>
        </w:rPr>
        <w:t>ti</w:t>
      </w:r>
      <w:r>
        <w:rPr>
          <w:rFonts w:eastAsia="Times New Roman"/>
          <w:spacing w:val="-6"/>
          <w:w w:val="112"/>
        </w:rPr>
        <w:t>t</w:t>
      </w:r>
      <w:r>
        <w:rPr>
          <w:rFonts w:eastAsia="Times New Roman"/>
          <w:w w:val="112"/>
        </w:rPr>
        <w:t xml:space="preserve">y </w:t>
      </w:r>
      <w:r>
        <w:rPr>
          <w:rFonts w:eastAsia="Times New Roman"/>
          <w:spacing w:val="35"/>
          <w:w w:val="112"/>
        </w:rPr>
        <w:t xml:space="preserve"> </w:t>
      </w:r>
      <w:r>
        <w:rPr>
          <w:rFonts w:eastAsia="Times New Roman"/>
        </w:rPr>
        <w:t xml:space="preserve">date </w:t>
      </w:r>
      <w:r>
        <w:rPr>
          <w:rFonts w:eastAsia="Times New Roman"/>
          <w:spacing w:val="15"/>
        </w:rPr>
        <w:t xml:space="preserve"> </w:t>
      </w:r>
      <w:r>
        <w:rPr>
          <w:rFonts w:eastAsia="Times New Roman"/>
          <w:w w:val="108"/>
        </w:rPr>
        <w:t>added</w:t>
      </w:r>
    </w:p>
    <w:p w14:paraId="61869EB2" w14:textId="77777777" w:rsidR="00F07758" w:rsidRDefault="00F07758">
      <w:pPr>
        <w:spacing w:before="7" w:line="100" w:lineRule="exact"/>
        <w:rPr>
          <w:sz w:val="10"/>
          <w:szCs w:val="10"/>
        </w:rPr>
      </w:pPr>
    </w:p>
    <w:p w14:paraId="048302C3" w14:textId="77777777" w:rsidR="00F07758" w:rsidRDefault="00F07758">
      <w:pPr>
        <w:spacing w:line="200" w:lineRule="exact"/>
      </w:pPr>
    </w:p>
    <w:p w14:paraId="310D9C20" w14:textId="77777777" w:rsidR="00F07758" w:rsidRDefault="00F07758">
      <w:pPr>
        <w:spacing w:line="200" w:lineRule="exact"/>
      </w:pPr>
    </w:p>
    <w:p w14:paraId="722B54AF" w14:textId="77777777" w:rsidR="00F07758" w:rsidRDefault="00F07758">
      <w:pPr>
        <w:spacing w:line="200" w:lineRule="exact"/>
      </w:pPr>
    </w:p>
    <w:p w14:paraId="035CAE58" w14:textId="77777777" w:rsidR="00F07758" w:rsidRDefault="00F07758">
      <w:pPr>
        <w:spacing w:line="200" w:lineRule="exact"/>
      </w:pPr>
    </w:p>
    <w:p w14:paraId="159927AF" w14:textId="77777777" w:rsidR="00F07758" w:rsidRDefault="00954EE8">
      <w:pPr>
        <w:ind w:left="716"/>
      </w:pPr>
      <w:r>
        <w:rPr>
          <w:rFonts w:eastAsia="Times New Roman"/>
          <w:w w:val="124"/>
        </w:rPr>
        <w:t>REGION</w:t>
      </w:r>
    </w:p>
    <w:p w14:paraId="2F942384" w14:textId="77777777" w:rsidR="00F07758" w:rsidRDefault="00954EE8">
      <w:pPr>
        <w:spacing w:before="87"/>
        <w:ind w:left="716"/>
        <w:sectPr w:rsidR="00F07758">
          <w:pgSz w:w="11920" w:h="16840"/>
          <w:pgMar w:top="2220" w:right="1320" w:bottom="280" w:left="1680" w:header="1768" w:footer="1548" w:gutter="0"/>
          <w:cols w:space="720"/>
        </w:sectPr>
      </w:pPr>
      <w:r>
        <w:rPr>
          <w:rFonts w:eastAsia="Times New Roman"/>
        </w:rPr>
        <w:t xml:space="preserve">zip  </w:t>
      </w:r>
      <w:r>
        <w:rPr>
          <w:rFonts w:eastAsia="Times New Roman"/>
          <w:spacing w:val="1"/>
        </w:rPr>
        <w:t xml:space="preserve"> </w:t>
      </w:r>
      <w:r>
        <w:rPr>
          <w:rFonts w:eastAsia="Times New Roman"/>
        </w:rPr>
        <w:t>ci</w:t>
      </w:r>
      <w:r>
        <w:rPr>
          <w:rFonts w:eastAsia="Times New Roman"/>
          <w:spacing w:val="-5"/>
        </w:rPr>
        <w:t>t</w:t>
      </w:r>
      <w:r>
        <w:rPr>
          <w:rFonts w:eastAsia="Times New Roman"/>
        </w:rPr>
        <w:t xml:space="preserve">y  </w:t>
      </w:r>
      <w:r>
        <w:rPr>
          <w:rFonts w:eastAsia="Times New Roman"/>
          <w:spacing w:val="16"/>
        </w:rPr>
        <w:t xml:space="preserve"> </w:t>
      </w:r>
      <w:r>
        <w:rPr>
          <w:rFonts w:eastAsia="Times New Roman"/>
          <w:w w:val="115"/>
        </w:rPr>
        <w:t>state</w:t>
      </w:r>
    </w:p>
    <w:p w14:paraId="6123489B" w14:textId="77777777" w:rsidR="00F07758" w:rsidRDefault="00F07758">
      <w:pPr>
        <w:spacing w:before="9" w:line="120" w:lineRule="exact"/>
        <w:rPr>
          <w:sz w:val="12"/>
          <w:szCs w:val="12"/>
        </w:rPr>
      </w:pPr>
    </w:p>
    <w:p w14:paraId="21A5515B" w14:textId="77777777" w:rsidR="00F07758" w:rsidRDefault="00F07758">
      <w:pPr>
        <w:spacing w:line="200" w:lineRule="exact"/>
      </w:pPr>
    </w:p>
    <w:p w14:paraId="5E2ECAE0" w14:textId="77777777" w:rsidR="00F07758" w:rsidRPr="008803B3" w:rsidRDefault="00F07758" w:rsidP="008803B3">
      <w:pPr>
        <w:spacing w:before="15"/>
        <w:ind w:left="816"/>
        <w:rPr>
          <w:rFonts w:eastAsia="Times New Roman"/>
          <w:color w:val="0046AA"/>
          <w:w w:val="118"/>
          <w:sz w:val="24"/>
          <w:szCs w:val="24"/>
          <w:lang w:eastAsia="zh-CN"/>
        </w:rPr>
      </w:pPr>
    </w:p>
    <w:p w14:paraId="4429E3C4" w14:textId="77777777" w:rsidR="00F07758" w:rsidRDefault="00F07758">
      <w:pPr>
        <w:spacing w:line="200" w:lineRule="exact"/>
      </w:pPr>
    </w:p>
    <w:p w14:paraId="1613C1BA" w14:textId="77777777" w:rsidR="00F07758" w:rsidRDefault="00954EE8">
      <w:pPr>
        <w:spacing w:before="15"/>
        <w:ind w:left="816"/>
        <w:rPr>
          <w:rFonts w:eastAsia="Times New Roman" w:hint="eastAsia"/>
          <w:color w:val="0046AA"/>
          <w:w w:val="118"/>
          <w:sz w:val="24"/>
          <w:szCs w:val="24"/>
          <w:lang w:eastAsia="zh-CN"/>
        </w:rPr>
      </w:pPr>
      <w:r>
        <w:rPr>
          <w:rFonts w:eastAsia="Times New Roman"/>
          <w:color w:val="0046AA"/>
          <w:spacing w:val="-26"/>
          <w:w w:val="118"/>
          <w:sz w:val="24"/>
          <w:szCs w:val="24"/>
        </w:rPr>
        <w:t>W</w:t>
      </w:r>
      <w:r>
        <w:rPr>
          <w:rFonts w:eastAsia="Times New Roman"/>
          <w:color w:val="0046AA"/>
          <w:w w:val="118"/>
          <w:sz w:val="24"/>
          <w:szCs w:val="24"/>
        </w:rPr>
        <w:t>ork</w:t>
      </w:r>
      <w:r>
        <w:rPr>
          <w:rFonts w:eastAsia="Times New Roman"/>
          <w:color w:val="0046AA"/>
          <w:spacing w:val="39"/>
          <w:w w:val="118"/>
          <w:sz w:val="24"/>
          <w:szCs w:val="24"/>
        </w:rPr>
        <w:t xml:space="preserve"> </w:t>
      </w:r>
      <w:r>
        <w:rPr>
          <w:rFonts w:eastAsia="Times New Roman"/>
          <w:color w:val="0046AA"/>
          <w:w w:val="118"/>
          <w:sz w:val="24"/>
          <w:szCs w:val="24"/>
        </w:rPr>
        <w:t>Division</w:t>
      </w:r>
    </w:p>
    <w:p w14:paraId="0EFBC926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</w:rPr>
      </w:pPr>
    </w:p>
    <w:p w14:paraId="6C6082B4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D</w:t>
      </w: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>atabase design</w:t>
      </w:r>
    </w:p>
    <w:p w14:paraId="4D8333AB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</w:p>
    <w:p w14:paraId="3D61FFC3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html template design</w:t>
      </w:r>
    </w:p>
    <w:p w14:paraId="739DB11B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</w:p>
    <w:p w14:paraId="03A04DC7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website flow</w:t>
      </w:r>
    </w:p>
    <w:p w14:paraId="37D46D3C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</w:p>
    <w:p w14:paraId="6B6F7B80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index.php</w:t>
      </w:r>
    </w:p>
    <w:p w14:paraId="2EE1BC23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</w:p>
    <w:p w14:paraId="24FB4E14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functions.php</w:t>
      </w:r>
    </w:p>
    <w:p w14:paraId="57EF140E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</w:p>
    <w:p w14:paraId="09E13F2C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register.php</w:t>
      </w:r>
    </w:p>
    <w:p w14:paraId="2141258C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</w:p>
    <w:p w14:paraId="5B4A25ED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search.php</w:t>
      </w:r>
    </w:p>
    <w:p w14:paraId="469DEC89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</w:p>
    <w:p w14:paraId="33880BC7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loginvalidation.js</w:t>
      </w:r>
    </w:p>
    <w:p w14:paraId="05389A21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registervalidation.js</w:t>
      </w:r>
    </w:p>
    <w:p w14:paraId="677D8661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</w:p>
    <w:p w14:paraId="55991F63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history.php</w:t>
      </w:r>
    </w:p>
    <w:p w14:paraId="6E56053C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</w:p>
    <w:p w14:paraId="7513BAB1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buy.php</w:t>
      </w:r>
    </w:p>
    <w:p w14:paraId="10EE07B9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</w:p>
    <w:p w14:paraId="16AAFB95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logout.php</w:t>
      </w:r>
    </w:p>
    <w:p w14:paraId="38823F86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</w:p>
    <w:p w14:paraId="77CBBA96" w14:textId="77777777" w:rsid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delete  cart  item.php</w:t>
      </w:r>
    </w:p>
    <w:p w14:paraId="5DC2148F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  <w:lang w:eastAsia="zh-CN"/>
        </w:rPr>
      </w:pPr>
      <w:bookmarkStart w:id="0" w:name="_GoBack"/>
      <w:bookmarkEnd w:id="0"/>
    </w:p>
    <w:p w14:paraId="799BACC1" w14:textId="77777777" w:rsidR="008803B3" w:rsidRPr="008803B3" w:rsidRDefault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</w:rPr>
      </w:pPr>
      <w:r w:rsidRPr="008803B3">
        <w:rPr>
          <w:rFonts w:eastAsia="Times New Roman" w:hint="eastAsia"/>
          <w:color w:val="0046AA"/>
          <w:spacing w:val="39"/>
          <w:w w:val="118"/>
          <w:sz w:val="24"/>
          <w:szCs w:val="24"/>
        </w:rPr>
        <w:tab/>
      </w:r>
      <w:r w:rsidRPr="008803B3">
        <w:rPr>
          <w:rFonts w:eastAsia="Times New Roman"/>
          <w:color w:val="0046AA"/>
          <w:spacing w:val="39"/>
          <w:w w:val="118"/>
          <w:sz w:val="24"/>
          <w:szCs w:val="24"/>
        </w:rPr>
        <w:t>admin/*.php</w:t>
      </w:r>
    </w:p>
    <w:p w14:paraId="643F5D26" w14:textId="77777777" w:rsidR="00F07758" w:rsidRPr="008803B3" w:rsidRDefault="00F07758" w:rsidP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</w:rPr>
      </w:pPr>
    </w:p>
    <w:p w14:paraId="6DE57084" w14:textId="77777777" w:rsidR="00F07758" w:rsidRPr="008803B3" w:rsidRDefault="00F07758" w:rsidP="008803B3">
      <w:pPr>
        <w:spacing w:before="15"/>
        <w:ind w:left="816"/>
        <w:rPr>
          <w:rFonts w:eastAsia="Times New Roman" w:hint="eastAsia"/>
          <w:color w:val="0046AA"/>
          <w:spacing w:val="39"/>
          <w:w w:val="118"/>
          <w:sz w:val="24"/>
          <w:szCs w:val="24"/>
        </w:rPr>
        <w:sectPr w:rsidR="00F07758" w:rsidRPr="008803B3">
          <w:pgSz w:w="11920" w:h="16840"/>
          <w:pgMar w:top="2220" w:right="1680" w:bottom="280" w:left="1680" w:header="1768" w:footer="1548" w:gutter="0"/>
          <w:cols w:space="720"/>
        </w:sectPr>
      </w:pPr>
    </w:p>
    <w:p w14:paraId="161A5F82" w14:textId="77777777" w:rsidR="00F07758" w:rsidRDefault="00F07758">
      <w:pPr>
        <w:spacing w:before="9" w:line="120" w:lineRule="exact"/>
        <w:rPr>
          <w:sz w:val="12"/>
          <w:szCs w:val="12"/>
        </w:rPr>
      </w:pPr>
    </w:p>
    <w:p w14:paraId="0CCEB2E8" w14:textId="77777777" w:rsidR="00F07758" w:rsidRDefault="00F07758">
      <w:pPr>
        <w:spacing w:line="200" w:lineRule="exact"/>
      </w:pPr>
    </w:p>
    <w:p w14:paraId="70B215FE" w14:textId="77777777" w:rsidR="00F07758" w:rsidRDefault="00F07758">
      <w:pPr>
        <w:spacing w:line="200" w:lineRule="exact"/>
      </w:pPr>
    </w:p>
    <w:p w14:paraId="7B029573" w14:textId="77777777" w:rsidR="00F07758" w:rsidRDefault="00F07758">
      <w:pPr>
        <w:spacing w:line="200" w:lineRule="exact"/>
      </w:pPr>
    </w:p>
    <w:p w14:paraId="2D2C5770" w14:textId="77777777" w:rsidR="00F07758" w:rsidRDefault="00954EE8">
      <w:pPr>
        <w:spacing w:before="15"/>
        <w:ind w:left="816"/>
        <w:rPr>
          <w:sz w:val="24"/>
          <w:szCs w:val="24"/>
        </w:rPr>
      </w:pPr>
      <w:r>
        <w:rPr>
          <w:rFonts w:eastAsia="Times New Roman"/>
          <w:color w:val="0046AA"/>
          <w:w w:val="119"/>
          <w:sz w:val="24"/>
          <w:szCs w:val="24"/>
        </w:rPr>
        <w:t>Screenshots</w:t>
      </w:r>
    </w:p>
    <w:p w14:paraId="19232481" w14:textId="77777777" w:rsidR="00F07758" w:rsidRDefault="008803B3">
      <w:pPr>
        <w:spacing w:before="97"/>
        <w:ind w:left="816"/>
      </w:pPr>
      <w:r>
        <w:pict w14:anchorId="137485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2pt;height:240.2pt">
            <v:imagedata r:id="rId9" o:title=""/>
          </v:shape>
        </w:pict>
      </w:r>
    </w:p>
    <w:p w14:paraId="743C20E8" w14:textId="77777777" w:rsidR="00F07758" w:rsidRDefault="00F07758">
      <w:pPr>
        <w:spacing w:before="19" w:line="200" w:lineRule="exact"/>
      </w:pPr>
    </w:p>
    <w:p w14:paraId="41C75F63" w14:textId="77777777" w:rsidR="00F07758" w:rsidRDefault="008803B3">
      <w:pPr>
        <w:ind w:left="816"/>
        <w:sectPr w:rsidR="00F07758">
          <w:pgSz w:w="11920" w:h="16840"/>
          <w:pgMar w:top="2220" w:right="1620" w:bottom="280" w:left="1680" w:header="1768" w:footer="1548" w:gutter="0"/>
          <w:cols w:space="720"/>
        </w:sectPr>
      </w:pPr>
      <w:r>
        <w:pict w14:anchorId="783B4048">
          <v:shape id="_x0000_i1026" type="#_x0000_t75" style="width:384.2pt;height:240.2pt">
            <v:imagedata r:id="rId10" o:title=""/>
          </v:shape>
        </w:pict>
      </w:r>
    </w:p>
    <w:p w14:paraId="18A34397" w14:textId="77777777" w:rsidR="00F07758" w:rsidRDefault="00F07758">
      <w:pPr>
        <w:spacing w:line="200" w:lineRule="exact"/>
      </w:pPr>
    </w:p>
    <w:p w14:paraId="4A64BD8A" w14:textId="77777777" w:rsidR="00F07758" w:rsidRDefault="00F07758">
      <w:pPr>
        <w:spacing w:before="10" w:line="280" w:lineRule="exact"/>
        <w:rPr>
          <w:sz w:val="28"/>
          <w:szCs w:val="28"/>
        </w:rPr>
      </w:pPr>
    </w:p>
    <w:p w14:paraId="15C82E21" w14:textId="77777777" w:rsidR="00F07758" w:rsidRDefault="008803B3">
      <w:pPr>
        <w:ind w:left="816"/>
      </w:pPr>
      <w:r>
        <w:pict w14:anchorId="141DF2D6">
          <v:shape id="_x0000_i1027" type="#_x0000_t75" style="width:384.2pt;height:240.2pt">
            <v:imagedata r:id="rId11" o:title=""/>
          </v:shape>
        </w:pict>
      </w:r>
    </w:p>
    <w:p w14:paraId="3B9E570B" w14:textId="77777777" w:rsidR="00F07758" w:rsidRDefault="00F07758">
      <w:pPr>
        <w:spacing w:before="19" w:line="200" w:lineRule="exact"/>
      </w:pPr>
    </w:p>
    <w:p w14:paraId="447E1D88" w14:textId="77777777" w:rsidR="00F07758" w:rsidRDefault="008803B3">
      <w:pPr>
        <w:ind w:left="816"/>
        <w:sectPr w:rsidR="00F07758">
          <w:pgSz w:w="11920" w:h="16840"/>
          <w:pgMar w:top="2220" w:right="1620" w:bottom="280" w:left="1680" w:header="1768" w:footer="1548" w:gutter="0"/>
          <w:cols w:space="720"/>
        </w:sectPr>
      </w:pPr>
      <w:r>
        <w:pict w14:anchorId="5BF9A5C7">
          <v:shape id="_x0000_i1028" type="#_x0000_t75" style="width:384.2pt;height:240.2pt">
            <v:imagedata r:id="rId12" o:title=""/>
          </v:shape>
        </w:pict>
      </w:r>
    </w:p>
    <w:p w14:paraId="353FD0C2" w14:textId="77777777" w:rsidR="00F07758" w:rsidRDefault="00F07758">
      <w:pPr>
        <w:spacing w:line="200" w:lineRule="exact"/>
      </w:pPr>
    </w:p>
    <w:p w14:paraId="6C3880F5" w14:textId="77777777" w:rsidR="00F07758" w:rsidRDefault="00F07758">
      <w:pPr>
        <w:spacing w:before="10" w:line="280" w:lineRule="exact"/>
        <w:rPr>
          <w:sz w:val="28"/>
          <w:szCs w:val="28"/>
        </w:rPr>
      </w:pPr>
    </w:p>
    <w:p w14:paraId="4EB83914" w14:textId="77777777" w:rsidR="00F07758" w:rsidRDefault="008803B3">
      <w:pPr>
        <w:ind w:left="816"/>
      </w:pPr>
      <w:r>
        <w:pict w14:anchorId="13599950">
          <v:shape id="_x0000_i1029" type="#_x0000_t75" style="width:384.2pt;height:240.2pt">
            <v:imagedata r:id="rId13" o:title=""/>
          </v:shape>
        </w:pict>
      </w:r>
    </w:p>
    <w:p w14:paraId="0C729AB2" w14:textId="77777777" w:rsidR="00F07758" w:rsidRDefault="00F07758">
      <w:pPr>
        <w:spacing w:before="19" w:line="200" w:lineRule="exact"/>
      </w:pPr>
    </w:p>
    <w:p w14:paraId="23A55DC1" w14:textId="77777777" w:rsidR="00F07758" w:rsidRDefault="008803B3">
      <w:pPr>
        <w:ind w:left="816"/>
      </w:pPr>
      <w:r>
        <w:pict w14:anchorId="6F5B599E">
          <v:shape id="_x0000_i1030" type="#_x0000_t75" style="width:384.2pt;height:240.2pt">
            <v:imagedata r:id="rId14" o:title=""/>
          </v:shape>
        </w:pict>
      </w:r>
    </w:p>
    <w:sectPr w:rsidR="00F07758">
      <w:pgSz w:w="11920" w:h="16840"/>
      <w:pgMar w:top="2220" w:right="1620" w:bottom="280" w:left="1680" w:header="1768" w:footer="1548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415B1426" w14:textId="77777777" w:rsidR="00954EE8" w:rsidRDefault="00954EE8">
      <w:r>
        <w:separator/>
      </w:r>
    </w:p>
  </w:endnote>
  <w:endnote w:type="continuationSeparator" w:id="0">
    <w:p w14:paraId="2BB0DFC7" w14:textId="77777777" w:rsidR="00954EE8" w:rsidRDefault="00954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6EC0A75" w14:textId="77777777" w:rsidR="00F07758" w:rsidRDefault="00954EE8">
    <w:pPr>
      <w:spacing w:line="200" w:lineRule="exact"/>
    </w:pPr>
    <w:r>
      <w:pict w14:anchorId="0D2A1738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292.15pt;margin-top:753.45pt;width:8.95pt;height:11.95pt;z-index:-251657216;mso-position-horizontal-relative:page;mso-position-vertical-relative:page" filled="f" stroked="f">
          <v:textbox inset="0,0,0,0">
            <w:txbxContent>
              <w:p w14:paraId="72B66C3C" w14:textId="77777777" w:rsidR="00F07758" w:rsidRDefault="00954EE8">
                <w:pPr>
                  <w:spacing w:line="200" w:lineRule="exact"/>
                  <w:ind w:left="40"/>
                </w:pPr>
                <w:r>
                  <w:fldChar w:fldCharType="begin"/>
                </w:r>
                <w:r>
                  <w:rPr>
                    <w:rFonts w:eastAsia="Times New Roman"/>
                  </w:rPr>
                  <w:instrText xml:space="preserve"> PAGE </w:instrText>
                </w:r>
                <w:r>
                  <w:fldChar w:fldCharType="separate"/>
                </w:r>
                <w:r w:rsidR="008803B3">
                  <w:rPr>
                    <w:rFonts w:eastAsia="Times New Roman"/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527751EB" w14:textId="77777777" w:rsidR="00954EE8" w:rsidRDefault="00954EE8">
      <w:r>
        <w:separator/>
      </w:r>
    </w:p>
  </w:footnote>
  <w:footnote w:type="continuationSeparator" w:id="0">
    <w:p w14:paraId="672D2584" w14:textId="77777777" w:rsidR="00954EE8" w:rsidRDefault="00954EE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0BC8FB69" w14:textId="77777777" w:rsidR="00F07758" w:rsidRDefault="00954EE8">
    <w:pPr>
      <w:spacing w:line="200" w:lineRule="exact"/>
    </w:pPr>
    <w:r>
      <w:pict w14:anchorId="146F4EAE">
        <v:group id="_x0000_s2052" style="position:absolute;margin-left:124.8pt;margin-top:111.55pt;width:343.7pt;height:0;z-index:-251660288;mso-position-horizontal-relative:page;mso-position-vertical-relative:page" coordorigin="2496,2232" coordsize="6874,0">
          <v:polyline id="_x0000_s2053" style="position:absolute" points="4992,4464,11866,4464" coordorigin="2496,2232" coordsize="6874,0" filled="f" strokeweight="5054emu">
            <v:path arrowok="t"/>
          </v:polylin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1C7443A7"/>
    <w:multiLevelType w:val="multilevel"/>
    <w:tmpl w:val="28B888B6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758"/>
    <w:rsid w:val="008803B3"/>
    <w:rsid w:val="00954EE8"/>
    <w:rsid w:val="00F07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3F59F02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803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03B3"/>
  </w:style>
  <w:style w:type="paragraph" w:styleId="Footer">
    <w:name w:val="footer"/>
    <w:basedOn w:val="Normal"/>
    <w:link w:val="FooterChar"/>
    <w:uiPriority w:val="99"/>
    <w:unhideWhenUsed/>
    <w:rsid w:val="008803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0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image" Target="media/image1.jpeg"/><Relationship Id="rId10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313</Words>
  <Characters>1788</Characters>
  <Application>Microsoft Macintosh Word</Application>
  <DocSecurity>0</DocSecurity>
  <Lines>14</Lines>
  <Paragraphs>4</Paragraphs>
  <ScaleCrop>false</ScaleCrop>
  <LinksUpToDate>false</LinksUpToDate>
  <CharactersWithSpaces>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Ye, Huixiang</cp:lastModifiedBy>
  <cp:revision>2</cp:revision>
  <dcterms:created xsi:type="dcterms:W3CDTF">2018-01-21T00:15:00Z</dcterms:created>
  <dcterms:modified xsi:type="dcterms:W3CDTF">2018-01-21T00:23:00Z</dcterms:modified>
</cp:coreProperties>
</file>